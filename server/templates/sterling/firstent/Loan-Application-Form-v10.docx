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Light1"/>
        <w:tblW w:w="5000" w:type="pct"/>
        <w:tblLook w:val="0620" w:firstRow="1" w:lastRow="0" w:firstColumn="0" w:lastColumn="0" w:noHBand="1" w:noVBand="1"/>
      </w:tblPr>
      <w:tblGrid>
        <w:gridCol w:w="2552"/>
        <w:gridCol w:w="7528"/>
      </w:tblGrid>
      <w:tr w:rsidR="00856C35" w:rsidRPr="002548A0" w14:paraId="506C3597" w14:textId="77777777" w:rsidTr="00FE52F0">
        <w:trPr>
          <w:cnfStyle w:val="100000000000" w:firstRow="1" w:lastRow="0" w:firstColumn="0" w:lastColumn="0" w:oddVBand="0" w:evenVBand="0" w:oddHBand="0" w:evenHBand="0" w:firstRowFirstColumn="0" w:firstRowLastColumn="0" w:lastRowFirstColumn="0" w:lastRowLastColumn="0"/>
        </w:trPr>
        <w:tc>
          <w:tcPr>
            <w:tcW w:w="2552" w:type="dxa"/>
          </w:tcPr>
          <w:p w14:paraId="0E3E8ABA" w14:textId="6D813C9F" w:rsidR="00856C35" w:rsidRPr="002548A0" w:rsidRDefault="00856C35" w:rsidP="002548A0">
            <w:pPr>
              <w:jc w:val="center"/>
              <w:rPr>
                <w:rFonts w:cstheme="minorHAnsi"/>
              </w:rPr>
            </w:pPr>
          </w:p>
        </w:tc>
        <w:tc>
          <w:tcPr>
            <w:tcW w:w="7528" w:type="dxa"/>
          </w:tcPr>
          <w:p w14:paraId="105CBA85" w14:textId="74DA38CA" w:rsidR="00856C35" w:rsidRPr="002548A0" w:rsidRDefault="00856C35" w:rsidP="002548A0">
            <w:pPr>
              <w:pStyle w:val="CompanyName"/>
              <w:jc w:val="left"/>
              <w:rPr>
                <w:rFonts w:asciiTheme="minorHAnsi" w:hAnsiTheme="minorHAnsi" w:cstheme="minorHAnsi"/>
                <w:sz w:val="44"/>
                <w:szCs w:val="44"/>
              </w:rPr>
            </w:pPr>
          </w:p>
        </w:tc>
      </w:tr>
      <w:tr w:rsidR="00AC47D0" w:rsidRPr="002548A0" w14:paraId="6D97DB64" w14:textId="77777777" w:rsidTr="00FE52F0">
        <w:tc>
          <w:tcPr>
            <w:tcW w:w="2552" w:type="dxa"/>
          </w:tcPr>
          <w:p w14:paraId="1C273BC9" w14:textId="77777777" w:rsidR="00AC47D0" w:rsidRPr="002548A0" w:rsidRDefault="00AC47D0" w:rsidP="002548A0">
            <w:pPr>
              <w:jc w:val="center"/>
              <w:rPr>
                <w:rFonts w:cstheme="minorHAnsi"/>
              </w:rPr>
            </w:pPr>
          </w:p>
        </w:tc>
        <w:tc>
          <w:tcPr>
            <w:tcW w:w="7528" w:type="dxa"/>
          </w:tcPr>
          <w:p w14:paraId="282D5162" w14:textId="77777777" w:rsidR="00AC47D0" w:rsidRPr="002548A0" w:rsidRDefault="00AC47D0" w:rsidP="002548A0">
            <w:pPr>
              <w:pStyle w:val="CompanyName"/>
              <w:jc w:val="left"/>
              <w:rPr>
                <w:rFonts w:asciiTheme="minorHAnsi" w:hAnsiTheme="minorHAnsi" w:cstheme="minorHAnsi"/>
                <w:noProof/>
                <w:color w:val="000000"/>
                <w:sz w:val="20"/>
                <w:szCs w:val="20"/>
                <w:lang w:eastAsia="en-GB"/>
              </w:rPr>
            </w:pPr>
          </w:p>
        </w:tc>
      </w:tr>
    </w:tbl>
    <w:p w14:paraId="56E34087" w14:textId="72C19737" w:rsidR="00D16CCF" w:rsidRPr="002548A0" w:rsidRDefault="00F16C86" w:rsidP="002548A0">
      <w:pPr>
        <w:pStyle w:val="Heading1"/>
        <w:spacing w:before="0" w:after="0"/>
        <w:jc w:val="center"/>
        <w:rPr>
          <w:rFonts w:asciiTheme="minorHAnsi" w:hAnsiTheme="minorHAnsi" w:cstheme="minorHAnsi"/>
        </w:rPr>
      </w:pPr>
      <w:r w:rsidRPr="002548A0">
        <w:rPr>
          <w:rFonts w:asciiTheme="minorHAnsi" w:hAnsiTheme="minorHAnsi" w:cstheme="minorHAnsi"/>
          <w:noProof/>
          <w:sz w:val="44"/>
          <w:szCs w:val="44"/>
        </w:rPr>
        <w:drawing>
          <wp:anchor distT="0" distB="0" distL="114300" distR="114300" simplePos="0" relativeHeight="251660800" behindDoc="1" locked="0" layoutInCell="1" allowOverlap="1" wp14:anchorId="622C5361" wp14:editId="0363EED6">
            <wp:simplePos x="0" y="0"/>
            <wp:positionH relativeFrom="column">
              <wp:posOffset>1242060</wp:posOffset>
            </wp:positionH>
            <wp:positionV relativeFrom="paragraph">
              <wp:posOffset>-551180</wp:posOffset>
            </wp:positionV>
            <wp:extent cx="3901440" cy="1365250"/>
            <wp:effectExtent l="0" t="0" r="3810" b="6350"/>
            <wp:wrapTight wrapText="bothSides">
              <wp:wrapPolygon edited="0">
                <wp:start x="2320" y="603"/>
                <wp:lineTo x="1371" y="2411"/>
                <wp:lineTo x="211" y="5124"/>
                <wp:lineTo x="0" y="8138"/>
                <wp:lineTo x="0" y="12960"/>
                <wp:lineTo x="316" y="19892"/>
                <wp:lineTo x="3375" y="20495"/>
                <wp:lineTo x="20355" y="21399"/>
                <wp:lineTo x="20883" y="21399"/>
                <wp:lineTo x="21305" y="20495"/>
                <wp:lineTo x="21516" y="16577"/>
                <wp:lineTo x="21516" y="9042"/>
                <wp:lineTo x="13289" y="6028"/>
                <wp:lineTo x="13922" y="2411"/>
                <wp:lineTo x="13289" y="2110"/>
                <wp:lineTo x="4324" y="603"/>
                <wp:lineTo x="2320" y="603"/>
              </wp:wrapPolygon>
            </wp:wrapTight>
            <wp:docPr id="717145912" name="Picture 1"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145912" name="Picture 1" descr="A black background with blue tex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01440" cy="1365250"/>
                    </a:xfrm>
                    <a:prstGeom prst="rect">
                      <a:avLst/>
                    </a:prstGeom>
                  </pic:spPr>
                </pic:pic>
              </a:graphicData>
            </a:graphic>
          </wp:anchor>
        </w:drawing>
      </w:r>
      <w:r w:rsidR="00AC47D0" w:rsidRPr="002548A0">
        <w:rPr>
          <w:rFonts w:asciiTheme="minorHAnsi" w:hAnsiTheme="minorHAnsi" w:cstheme="minorHAnsi"/>
          <w:sz w:val="56"/>
          <w:szCs w:val="56"/>
        </w:rPr>
        <w:t>First Enterprise</w:t>
      </w:r>
    </w:p>
    <w:p w14:paraId="6250C150" w14:textId="00D4B026" w:rsidR="00467865" w:rsidRPr="002548A0" w:rsidRDefault="00FE52F0" w:rsidP="002548A0">
      <w:pPr>
        <w:pStyle w:val="Heading1"/>
        <w:spacing w:before="0" w:after="0"/>
        <w:jc w:val="center"/>
        <w:rPr>
          <w:rFonts w:asciiTheme="minorHAnsi" w:hAnsiTheme="minorHAnsi" w:cstheme="minorHAnsi"/>
          <w:sz w:val="56"/>
          <w:szCs w:val="56"/>
        </w:rPr>
      </w:pPr>
      <w:r w:rsidRPr="002548A0">
        <w:rPr>
          <w:rFonts w:asciiTheme="minorHAnsi" w:hAnsiTheme="minorHAnsi" w:cstheme="minorHAnsi"/>
          <w:sz w:val="56"/>
          <w:szCs w:val="56"/>
        </w:rPr>
        <w:t>LOAN APPLICATION FORM</w:t>
      </w:r>
    </w:p>
    <w:p w14:paraId="24DD24B7" w14:textId="672F6357" w:rsidR="00D16CCF" w:rsidRPr="002548A0" w:rsidRDefault="00D16CCF" w:rsidP="002548A0">
      <w:pPr>
        <w:rPr>
          <w:rFonts w:cstheme="minorHAnsi"/>
          <w:sz w:val="24"/>
        </w:rPr>
      </w:pPr>
    </w:p>
    <w:p w14:paraId="2002FAD1" w14:textId="77777777" w:rsidR="00D16CCF" w:rsidRPr="002548A0" w:rsidRDefault="00D16CCF" w:rsidP="002548A0">
      <w:pPr>
        <w:rPr>
          <w:rFonts w:cstheme="minorHAnsi"/>
          <w:sz w:val="24"/>
        </w:rPr>
      </w:pPr>
    </w:p>
    <w:p w14:paraId="083DDDA2" w14:textId="5101AEA5" w:rsidR="00D16CCF" w:rsidRPr="002548A0" w:rsidRDefault="007046AA" w:rsidP="002548A0">
      <w:pPr>
        <w:tabs>
          <w:tab w:val="left" w:pos="6210"/>
        </w:tabs>
        <w:jc w:val="both"/>
        <w:rPr>
          <w:rFonts w:cstheme="minorHAnsi"/>
          <w:sz w:val="20"/>
          <w:szCs w:val="20"/>
        </w:rPr>
      </w:pPr>
      <w:r w:rsidRPr="002548A0">
        <w:rPr>
          <w:rFonts w:cstheme="minorHAnsi"/>
          <w:sz w:val="20"/>
          <w:szCs w:val="20"/>
        </w:rPr>
        <w:t xml:space="preserve">Enterprise Loan East Midlands (ELEM) provides loans to new and existing businesses that are making a positive contribution to the social, economic </w:t>
      </w:r>
      <w:r w:rsidR="00D16CCF" w:rsidRPr="002548A0">
        <w:rPr>
          <w:rFonts w:cstheme="minorHAnsi"/>
          <w:sz w:val="20"/>
          <w:szCs w:val="20"/>
        </w:rPr>
        <w:t>and environmental well-being of their local and wider community.</w:t>
      </w:r>
    </w:p>
    <w:p w14:paraId="76CFC495" w14:textId="77777777" w:rsidR="00D16CCF" w:rsidRPr="002548A0" w:rsidRDefault="00D16CCF" w:rsidP="002548A0">
      <w:pPr>
        <w:tabs>
          <w:tab w:val="left" w:pos="6210"/>
          <w:tab w:val="left" w:pos="7290"/>
        </w:tabs>
        <w:jc w:val="both"/>
        <w:rPr>
          <w:rFonts w:cstheme="minorHAnsi"/>
          <w:sz w:val="20"/>
          <w:szCs w:val="20"/>
        </w:rPr>
      </w:pPr>
    </w:p>
    <w:p w14:paraId="7AD31108" w14:textId="50620E05" w:rsidR="00D16CCF" w:rsidRPr="002548A0" w:rsidRDefault="00F16C86" w:rsidP="002548A0">
      <w:pPr>
        <w:rPr>
          <w:rFonts w:cstheme="minorHAnsi"/>
        </w:rPr>
      </w:pPr>
      <w:r w:rsidRPr="002548A0">
        <w:rPr>
          <w:rFonts w:cstheme="minorHAnsi"/>
        </w:rPr>
        <w:t>The application process is simple: fill out this form and submit it with the required documents.</w:t>
      </w:r>
    </w:p>
    <w:p w14:paraId="38FA6601" w14:textId="77777777" w:rsidR="00F16C86" w:rsidRPr="002548A0" w:rsidRDefault="00F16C86" w:rsidP="002548A0">
      <w:pPr>
        <w:rPr>
          <w:rFonts w:cstheme="minorHAnsi"/>
        </w:rPr>
      </w:pPr>
    </w:p>
    <w:p w14:paraId="0D181C35" w14:textId="493A8EFE" w:rsidR="00F16C86" w:rsidRPr="002548A0" w:rsidRDefault="00F16C86" w:rsidP="002548A0">
      <w:pPr>
        <w:rPr>
          <w:rFonts w:cstheme="minorHAnsi"/>
        </w:rPr>
      </w:pPr>
      <w:r w:rsidRPr="002548A0">
        <w:rPr>
          <w:rFonts w:cstheme="minorHAnsi"/>
        </w:rPr>
        <w:t xml:space="preserve">As part of the process, we will conduct the necessary anti-money laundering checks, require an open banking connection, and will perform a soft credit check on all Directors. In the </w:t>
      </w:r>
      <w:r w:rsidR="00DC7CEB" w:rsidRPr="002548A0">
        <w:rPr>
          <w:rFonts w:cstheme="minorHAnsi"/>
        </w:rPr>
        <w:t>event</w:t>
      </w:r>
      <w:r w:rsidRPr="002548A0">
        <w:rPr>
          <w:rFonts w:cstheme="minorHAnsi"/>
        </w:rPr>
        <w:t xml:space="preserve"> that we require a hard credit check we will request additional consent. </w:t>
      </w:r>
    </w:p>
    <w:p w14:paraId="1D04CC92" w14:textId="77777777" w:rsidR="00D16CCF" w:rsidRPr="002548A0" w:rsidRDefault="00D16CCF" w:rsidP="002548A0">
      <w:pPr>
        <w:tabs>
          <w:tab w:val="left" w:pos="6210"/>
          <w:tab w:val="left" w:pos="7290"/>
        </w:tabs>
        <w:jc w:val="both"/>
        <w:rPr>
          <w:rFonts w:cstheme="minorHAnsi"/>
          <w:sz w:val="20"/>
          <w:szCs w:val="20"/>
        </w:rPr>
      </w:pPr>
    </w:p>
    <w:p w14:paraId="6E578BA7" w14:textId="2684DF85" w:rsidR="00D16CCF" w:rsidRPr="002548A0" w:rsidRDefault="00D16CCF" w:rsidP="002548A0">
      <w:pPr>
        <w:tabs>
          <w:tab w:val="left" w:pos="6210"/>
          <w:tab w:val="left" w:pos="7290"/>
        </w:tabs>
        <w:jc w:val="both"/>
        <w:rPr>
          <w:rFonts w:cstheme="minorHAnsi"/>
          <w:sz w:val="20"/>
          <w:szCs w:val="20"/>
        </w:rPr>
      </w:pPr>
      <w:r w:rsidRPr="002548A0">
        <w:rPr>
          <w:rFonts w:cstheme="minorHAnsi"/>
          <w:sz w:val="20"/>
          <w:szCs w:val="20"/>
        </w:rPr>
        <w:t>We aim to give you a prompt response but may request further information to make a fair assessment of your proposal.</w:t>
      </w:r>
    </w:p>
    <w:p w14:paraId="23D6FDC9" w14:textId="77777777" w:rsidR="00D16CCF" w:rsidRPr="002548A0" w:rsidRDefault="00D16CCF" w:rsidP="002548A0">
      <w:pPr>
        <w:tabs>
          <w:tab w:val="left" w:pos="6210"/>
          <w:tab w:val="left" w:pos="7290"/>
        </w:tabs>
        <w:jc w:val="both"/>
        <w:rPr>
          <w:rFonts w:cstheme="minorHAnsi"/>
          <w:sz w:val="20"/>
          <w:szCs w:val="20"/>
        </w:rPr>
      </w:pPr>
    </w:p>
    <w:p w14:paraId="0ABFB304" w14:textId="6A309CE7" w:rsidR="00D16CCF" w:rsidRPr="002548A0" w:rsidRDefault="00D16CCF" w:rsidP="002548A0">
      <w:pPr>
        <w:tabs>
          <w:tab w:val="left" w:pos="6210"/>
          <w:tab w:val="left" w:pos="7290"/>
        </w:tabs>
        <w:jc w:val="both"/>
        <w:rPr>
          <w:rFonts w:cstheme="minorHAnsi"/>
          <w:sz w:val="20"/>
          <w:szCs w:val="20"/>
        </w:rPr>
      </w:pPr>
      <w:r w:rsidRPr="002548A0">
        <w:rPr>
          <w:rFonts w:cstheme="minorHAnsi"/>
          <w:sz w:val="20"/>
          <w:szCs w:val="20"/>
        </w:rPr>
        <w:t xml:space="preserve">If you have any queries at this stage, you should discuss them with the </w:t>
      </w:r>
      <w:r w:rsidR="00F16C86" w:rsidRPr="002548A0">
        <w:rPr>
          <w:rFonts w:cstheme="minorHAnsi"/>
          <w:sz w:val="20"/>
          <w:szCs w:val="20"/>
        </w:rPr>
        <w:t>Investment Manager</w:t>
      </w:r>
      <w:r w:rsidRPr="002548A0">
        <w:rPr>
          <w:rFonts w:cstheme="minorHAnsi"/>
          <w:sz w:val="20"/>
          <w:szCs w:val="20"/>
        </w:rPr>
        <w:t xml:space="preserve"> you have been assigned or contact us on 0115 942 3772 or you can email </w:t>
      </w:r>
      <w:hyperlink r:id="rId12" w:history="1">
        <w:r w:rsidRPr="002548A0">
          <w:rPr>
            <w:rStyle w:val="Hyperlink"/>
            <w:rFonts w:cstheme="minorHAnsi"/>
            <w:sz w:val="20"/>
            <w:szCs w:val="20"/>
          </w:rPr>
          <w:t>reception@first-enterprise.co.uk</w:t>
        </w:r>
      </w:hyperlink>
      <w:r w:rsidRPr="002548A0">
        <w:rPr>
          <w:rFonts w:cstheme="minorHAnsi"/>
          <w:sz w:val="20"/>
          <w:szCs w:val="20"/>
        </w:rPr>
        <w:t>.</w:t>
      </w:r>
    </w:p>
    <w:p w14:paraId="11729EE2" w14:textId="7545F600" w:rsidR="0058296D" w:rsidRPr="002548A0" w:rsidRDefault="0058296D" w:rsidP="002548A0">
      <w:pPr>
        <w:tabs>
          <w:tab w:val="left" w:pos="6210"/>
          <w:tab w:val="left" w:pos="7290"/>
        </w:tabs>
        <w:jc w:val="both"/>
        <w:rPr>
          <w:rFonts w:cstheme="minorHAnsi"/>
          <w:sz w:val="20"/>
          <w:szCs w:val="20"/>
        </w:rPr>
      </w:pPr>
    </w:p>
    <w:p w14:paraId="17FB5D28" w14:textId="77777777" w:rsidR="0058296D" w:rsidRPr="002548A0" w:rsidRDefault="0058296D" w:rsidP="002548A0">
      <w:pPr>
        <w:tabs>
          <w:tab w:val="left" w:pos="6210"/>
          <w:tab w:val="left" w:pos="7290"/>
        </w:tabs>
        <w:jc w:val="both"/>
        <w:rPr>
          <w:rFonts w:cstheme="minorHAnsi"/>
          <w:sz w:val="20"/>
          <w:szCs w:val="20"/>
        </w:rPr>
      </w:pPr>
    </w:p>
    <w:p w14:paraId="6F0986EE" w14:textId="3B2E9029" w:rsidR="00D16CCF" w:rsidRPr="002548A0" w:rsidRDefault="00D16CCF" w:rsidP="002548A0">
      <w:pPr>
        <w:tabs>
          <w:tab w:val="left" w:pos="6210"/>
          <w:tab w:val="left" w:pos="7290"/>
        </w:tabs>
        <w:rPr>
          <w:rFonts w:cstheme="minorHAnsi"/>
        </w:rPr>
      </w:pPr>
    </w:p>
    <w:p w14:paraId="3CB706E7" w14:textId="3256A72E" w:rsidR="00D16CCF" w:rsidRPr="002548A0" w:rsidRDefault="00D16CCF" w:rsidP="002548A0">
      <w:pPr>
        <w:tabs>
          <w:tab w:val="left" w:pos="6210"/>
          <w:tab w:val="left" w:pos="7290"/>
        </w:tabs>
        <w:rPr>
          <w:rFonts w:cstheme="minorHAnsi"/>
          <w:b/>
          <w:bCs/>
          <w:sz w:val="24"/>
        </w:rPr>
      </w:pPr>
    </w:p>
    <w:p w14:paraId="34731B00" w14:textId="64B828F5" w:rsidR="005D521B" w:rsidRPr="002548A0" w:rsidRDefault="005D521B" w:rsidP="002548A0">
      <w:pPr>
        <w:spacing w:line="276" w:lineRule="auto"/>
        <w:rPr>
          <w:rFonts w:cstheme="minorHAnsi"/>
          <w:color w:val="000000"/>
          <w:kern w:val="28"/>
          <w:sz w:val="20"/>
          <w:szCs w:val="20"/>
          <w:lang w:eastAsia="en-GB"/>
          <w14:cntxtAlts/>
        </w:rPr>
      </w:pPr>
    </w:p>
    <w:p w14:paraId="61CCD1EB" w14:textId="53B32968" w:rsidR="00D16CCF" w:rsidRPr="002548A0" w:rsidRDefault="00DC07EA" w:rsidP="002548A0">
      <w:pPr>
        <w:tabs>
          <w:tab w:val="left" w:pos="6370"/>
        </w:tabs>
        <w:rPr>
          <w:rFonts w:cstheme="minorHAnsi"/>
        </w:rPr>
      </w:pPr>
      <w:r w:rsidRPr="002548A0">
        <w:rPr>
          <w:rFonts w:cstheme="minorHAnsi"/>
        </w:rPr>
        <w:tab/>
      </w:r>
    </w:p>
    <w:p w14:paraId="744B8CFA" w14:textId="6E0C392E" w:rsidR="00DC07EA" w:rsidRPr="002548A0" w:rsidRDefault="00DC07EA" w:rsidP="002548A0">
      <w:pPr>
        <w:tabs>
          <w:tab w:val="left" w:pos="6370"/>
        </w:tabs>
        <w:rPr>
          <w:rFonts w:cstheme="minorHAnsi"/>
        </w:rPr>
      </w:pPr>
    </w:p>
    <w:p w14:paraId="3736840F" w14:textId="7B828489" w:rsidR="0058296D" w:rsidRPr="002548A0" w:rsidRDefault="00546725" w:rsidP="002548A0">
      <w:pPr>
        <w:rPr>
          <w:rFonts w:cstheme="minorHAnsi"/>
          <w:b/>
          <w:bCs/>
          <w:sz w:val="40"/>
          <w:szCs w:val="40"/>
        </w:rPr>
      </w:pPr>
      <w:r w:rsidRPr="002548A0">
        <w:rPr>
          <w:rFonts w:cstheme="minorHAnsi"/>
          <w:b/>
          <w:bCs/>
          <w:sz w:val="40"/>
          <w:szCs w:val="40"/>
        </w:rPr>
        <w:t xml:space="preserve"> </w:t>
      </w:r>
    </w:p>
    <w:p w14:paraId="508B358C" w14:textId="6F149CFE" w:rsidR="009D1E69" w:rsidRPr="002548A0" w:rsidRDefault="00575C3E" w:rsidP="002548A0">
      <w:pPr>
        <w:tabs>
          <w:tab w:val="left" w:pos="6210"/>
          <w:tab w:val="left" w:pos="7290"/>
        </w:tabs>
        <w:rPr>
          <w:rFonts w:cstheme="minorHAnsi"/>
          <w:b/>
          <w:bCs/>
          <w:sz w:val="40"/>
          <w:szCs w:val="40"/>
        </w:rPr>
      </w:pPr>
      <w:r w:rsidRPr="002548A0">
        <w:rPr>
          <w:rFonts w:cstheme="minorHAnsi"/>
          <w:b/>
          <w:bCs/>
          <w:noProof/>
          <w:sz w:val="40"/>
          <w:szCs w:val="40"/>
        </w:rPr>
        <w:drawing>
          <wp:inline distT="0" distB="0" distL="0" distR="0" wp14:anchorId="04D7BCA1" wp14:editId="38A77D75">
            <wp:extent cx="6400800" cy="1569720"/>
            <wp:effectExtent l="0" t="0" r="0" b="0"/>
            <wp:docPr id="2119822850" name="Picture 3" descr="A close-up of logo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822850" name="Picture 3" descr="A close-up of logos&#10;&#10;AI-generated content may be incorrect."/>
                    <pic:cNvPicPr/>
                  </pic:nvPicPr>
                  <pic:blipFill rotWithShape="1">
                    <a:blip r:embed="rId13">
                      <a:extLst>
                        <a:ext uri="{28A0092B-C50C-407E-A947-70E740481C1C}">
                          <a14:useLocalDpi xmlns:a14="http://schemas.microsoft.com/office/drawing/2010/main" val="0"/>
                        </a:ext>
                      </a:extLst>
                    </a:blip>
                    <a:srcRect t="28118" b="25170"/>
                    <a:stretch>
                      <a:fillRect/>
                    </a:stretch>
                  </pic:blipFill>
                  <pic:spPr bwMode="auto">
                    <a:xfrm>
                      <a:off x="0" y="0"/>
                      <a:ext cx="6400800" cy="1569720"/>
                    </a:xfrm>
                    <a:prstGeom prst="rect">
                      <a:avLst/>
                    </a:prstGeom>
                    <a:ln>
                      <a:noFill/>
                    </a:ln>
                    <a:extLst>
                      <a:ext uri="{53640926-AAD7-44D8-BBD7-CCE9431645EC}">
                        <a14:shadowObscured xmlns:a14="http://schemas.microsoft.com/office/drawing/2010/main"/>
                      </a:ext>
                    </a:extLst>
                  </pic:spPr>
                </pic:pic>
              </a:graphicData>
            </a:graphic>
          </wp:inline>
        </w:drawing>
      </w:r>
    </w:p>
    <w:p w14:paraId="332B6451" w14:textId="77777777" w:rsidR="00F16C86" w:rsidRPr="002548A0" w:rsidRDefault="00F16C86" w:rsidP="002548A0">
      <w:pPr>
        <w:tabs>
          <w:tab w:val="left" w:pos="6210"/>
          <w:tab w:val="left" w:pos="7290"/>
        </w:tabs>
        <w:rPr>
          <w:rFonts w:cstheme="minorHAnsi"/>
          <w:b/>
          <w:bCs/>
          <w:sz w:val="40"/>
          <w:szCs w:val="40"/>
        </w:rPr>
      </w:pPr>
    </w:p>
    <w:p w14:paraId="714F4939" w14:textId="09897C32" w:rsidR="00BE5858" w:rsidRPr="002548A0" w:rsidRDefault="00BE5858" w:rsidP="002548A0">
      <w:pPr>
        <w:rPr>
          <w:rFonts w:cstheme="minorHAnsi"/>
        </w:rPr>
      </w:pPr>
    </w:p>
    <w:p w14:paraId="2F716A6A" w14:textId="40E5151E" w:rsidR="00DC07EA" w:rsidRPr="002548A0" w:rsidRDefault="004463C1" w:rsidP="002548A0">
      <w:pPr>
        <w:tabs>
          <w:tab w:val="left" w:pos="6210"/>
          <w:tab w:val="left" w:pos="7290"/>
        </w:tabs>
        <w:rPr>
          <w:rFonts w:cstheme="minorHAnsi"/>
          <w:b/>
          <w:bCs/>
          <w:sz w:val="40"/>
          <w:szCs w:val="40"/>
        </w:rPr>
      </w:pPr>
      <w:r w:rsidRPr="002548A0">
        <w:rPr>
          <w:rFonts w:cstheme="minorHAnsi"/>
          <w:b/>
          <w:bCs/>
          <w:sz w:val="40"/>
          <w:szCs w:val="40"/>
        </w:rPr>
        <w:t>LOAN APPLICATION FORM</w:t>
      </w:r>
      <w:r w:rsidR="00DC07EA" w:rsidRPr="002548A0">
        <w:rPr>
          <w:rFonts w:cstheme="minorHAnsi"/>
          <w:b/>
          <w:bCs/>
          <w:sz w:val="40"/>
          <w:szCs w:val="40"/>
        </w:rPr>
        <w:t xml:space="preserve">  </w:t>
      </w:r>
    </w:p>
    <w:p w14:paraId="0035AF07" w14:textId="77777777" w:rsidR="004463C1" w:rsidRPr="002548A0" w:rsidRDefault="004463C1" w:rsidP="002548A0">
      <w:pPr>
        <w:tabs>
          <w:tab w:val="left" w:pos="6210"/>
          <w:tab w:val="left" w:pos="7290"/>
        </w:tabs>
        <w:rPr>
          <w:rFonts w:cstheme="minorHAnsi"/>
        </w:rPr>
      </w:pPr>
    </w:p>
    <w:p w14:paraId="4587F7C6" w14:textId="50ABBA7B" w:rsidR="00A72F05" w:rsidRPr="002548A0" w:rsidRDefault="00A72F05" w:rsidP="002548A0">
      <w:pPr>
        <w:tabs>
          <w:tab w:val="left" w:pos="6210"/>
          <w:tab w:val="left" w:pos="7290"/>
        </w:tabs>
        <w:rPr>
          <w:rFonts w:cstheme="minorHAnsi"/>
          <w:sz w:val="24"/>
        </w:rPr>
      </w:pPr>
      <w:r w:rsidRPr="002548A0">
        <w:rPr>
          <w:rFonts w:cstheme="minorHAnsi"/>
          <w:b/>
          <w:bCs/>
          <w:sz w:val="24"/>
        </w:rPr>
        <w:t>KEY INFORMATION</w:t>
      </w:r>
      <w:r w:rsidRPr="002548A0">
        <w:rPr>
          <w:rFonts w:cstheme="minorHAnsi"/>
          <w:sz w:val="24"/>
        </w:rPr>
        <w:t xml:space="preserve"> – Please provide key information about you and your business</w:t>
      </w:r>
    </w:p>
    <w:p w14:paraId="4047A4DD" w14:textId="77777777" w:rsidR="00DC7CEB" w:rsidRPr="002548A0" w:rsidRDefault="00DC7CEB" w:rsidP="002548A0">
      <w:pPr>
        <w:tabs>
          <w:tab w:val="left" w:pos="6210"/>
          <w:tab w:val="left" w:pos="7290"/>
        </w:tabs>
        <w:rPr>
          <w:rFonts w:cstheme="minorHAnsi"/>
          <w:sz w:val="24"/>
        </w:rPr>
      </w:pPr>
    </w:p>
    <w:p w14:paraId="6B9D752D" w14:textId="26194EBE" w:rsidR="007046AA" w:rsidRPr="002548A0" w:rsidRDefault="007046AA" w:rsidP="002548A0">
      <w:pPr>
        <w:rPr>
          <w:rFonts w:cstheme="minorHAnsi"/>
        </w:rPr>
      </w:pPr>
    </w:p>
    <w:tbl>
      <w:tblPr>
        <w:tblStyle w:val="TableGrid"/>
        <w:tblW w:w="0" w:type="auto"/>
        <w:tblLook w:val="04A0" w:firstRow="1" w:lastRow="0" w:firstColumn="1" w:lastColumn="0" w:noHBand="0" w:noVBand="1"/>
      </w:tblPr>
      <w:tblGrid>
        <w:gridCol w:w="3397"/>
        <w:gridCol w:w="6673"/>
      </w:tblGrid>
      <w:tr w:rsidR="00AD0CBF" w:rsidRPr="002548A0" w14:paraId="0AB66D64" w14:textId="77777777" w:rsidTr="00AD0CBF">
        <w:tc>
          <w:tcPr>
            <w:tcW w:w="3397" w:type="dxa"/>
          </w:tcPr>
          <w:p w14:paraId="61BB1112" w14:textId="77777777" w:rsidR="00AD0CBF" w:rsidRPr="002548A0" w:rsidRDefault="00AD0CBF" w:rsidP="002548A0">
            <w:pPr>
              <w:rPr>
                <w:rFonts w:cstheme="minorHAnsi"/>
              </w:rPr>
            </w:pPr>
            <w:r w:rsidRPr="002548A0">
              <w:rPr>
                <w:rFonts w:cstheme="minorHAnsi"/>
              </w:rPr>
              <w:t>Where did you hear about us?</w:t>
            </w:r>
          </w:p>
          <w:p w14:paraId="1B6C86B6" w14:textId="12BC6D55" w:rsidR="00AD0CBF" w:rsidRPr="002548A0" w:rsidRDefault="00AD0CBF" w:rsidP="002548A0">
            <w:pPr>
              <w:rPr>
                <w:rFonts w:cstheme="minorHAnsi"/>
              </w:rPr>
            </w:pPr>
          </w:p>
        </w:tc>
        <w:tc>
          <w:tcPr>
            <w:tcW w:w="6673" w:type="dxa"/>
          </w:tcPr>
          <w:p w14:paraId="2D78B4A2" w14:textId="77777777" w:rsidR="00AD0CBF" w:rsidRPr="002548A0" w:rsidRDefault="00AD0CBF" w:rsidP="002548A0">
            <w:pPr>
              <w:rPr>
                <w:rFonts w:cstheme="minorHAnsi"/>
              </w:rPr>
            </w:pPr>
          </w:p>
        </w:tc>
      </w:tr>
      <w:tr w:rsidR="00AD0CBF" w:rsidRPr="002548A0" w14:paraId="4B95ABFF" w14:textId="77777777" w:rsidTr="00AD0CBF">
        <w:tc>
          <w:tcPr>
            <w:tcW w:w="3397" w:type="dxa"/>
          </w:tcPr>
          <w:p w14:paraId="47D0AF10" w14:textId="2DF184BC" w:rsidR="00AD0CBF" w:rsidRPr="002548A0" w:rsidRDefault="00AD0CBF" w:rsidP="002548A0">
            <w:pPr>
              <w:rPr>
                <w:rFonts w:cstheme="minorHAnsi"/>
              </w:rPr>
            </w:pPr>
            <w:r w:rsidRPr="002548A0">
              <w:rPr>
                <w:rFonts w:cstheme="minorHAnsi"/>
              </w:rPr>
              <w:t>Have you applied for a Business Loan from us before?</w:t>
            </w:r>
          </w:p>
          <w:p w14:paraId="138F5432" w14:textId="608ACC69" w:rsidR="00AD0CBF" w:rsidRPr="002548A0" w:rsidRDefault="00AD0CBF" w:rsidP="002548A0">
            <w:pPr>
              <w:rPr>
                <w:rFonts w:cstheme="minorHAnsi"/>
              </w:rPr>
            </w:pPr>
          </w:p>
        </w:tc>
        <w:tc>
          <w:tcPr>
            <w:tcW w:w="6673" w:type="dxa"/>
          </w:tcPr>
          <w:p w14:paraId="0FC1EBBB" w14:textId="77777777" w:rsidR="004D2232" w:rsidRPr="002548A0" w:rsidRDefault="004D2232" w:rsidP="002548A0">
            <w:pPr>
              <w:rPr>
                <w:rFonts w:cstheme="minorHAnsi"/>
              </w:rPr>
            </w:pPr>
            <w:r w:rsidRPr="002548A0">
              <w:rPr>
                <w:rFonts w:cstheme="minorHAnsi"/>
              </w:rPr>
              <w:t xml:space="preserve">YES/NO – If yes, please provide details including when and amount in your </w:t>
            </w:r>
          </w:p>
          <w:p w14:paraId="7C9DC4D9" w14:textId="5E439269" w:rsidR="00AD0CBF" w:rsidRPr="002548A0" w:rsidRDefault="004D2232" w:rsidP="002548A0">
            <w:pPr>
              <w:rPr>
                <w:rFonts w:cstheme="minorHAnsi"/>
              </w:rPr>
            </w:pPr>
            <w:r w:rsidRPr="002548A0">
              <w:rPr>
                <w:rFonts w:cstheme="minorHAnsi"/>
              </w:rPr>
              <w:t>business plan</w:t>
            </w:r>
          </w:p>
        </w:tc>
      </w:tr>
    </w:tbl>
    <w:p w14:paraId="33EE868C" w14:textId="01CD42D8" w:rsidR="00AD0CBF" w:rsidRPr="002548A0" w:rsidRDefault="00AD0CBF" w:rsidP="002548A0">
      <w:pPr>
        <w:rPr>
          <w:rFonts w:cstheme="minorHAnsi"/>
        </w:rPr>
      </w:pPr>
    </w:p>
    <w:p w14:paraId="178C86F5" w14:textId="4F67F87A" w:rsidR="00DC7CEB" w:rsidRPr="002548A0" w:rsidRDefault="00DC7CEB" w:rsidP="002548A0">
      <w:pPr>
        <w:keepNext/>
        <w:keepLines/>
        <w:spacing w:line="276" w:lineRule="auto"/>
        <w:jc w:val="center"/>
        <w:outlineLvl w:val="0"/>
        <w:rPr>
          <w:rFonts w:eastAsia="MS Gothic" w:cstheme="minorHAnsi"/>
          <w:b/>
          <w:bCs/>
          <w:color w:val="365F91"/>
          <w:sz w:val="28"/>
          <w:szCs w:val="28"/>
        </w:rPr>
      </w:pPr>
      <w:r w:rsidRPr="002548A0">
        <w:rPr>
          <w:rFonts w:eastAsia="MS Gothic" w:cstheme="minorHAnsi"/>
          <w:b/>
          <w:bCs/>
          <w:color w:val="365F91"/>
          <w:sz w:val="28"/>
          <w:szCs w:val="28"/>
        </w:rPr>
        <w:t>Applicant Information</w:t>
      </w:r>
    </w:p>
    <w:p w14:paraId="3A8A0EDE" w14:textId="5D692F8B" w:rsidR="004D2232" w:rsidRPr="002548A0" w:rsidRDefault="004D2232" w:rsidP="002548A0">
      <w:pPr>
        <w:rPr>
          <w:rFonts w:cstheme="minorHAnsi"/>
        </w:rPr>
      </w:pPr>
    </w:p>
    <w:tbl>
      <w:tblPr>
        <w:tblStyle w:val="TableGrid"/>
        <w:tblW w:w="0" w:type="auto"/>
        <w:tblLook w:val="04A0" w:firstRow="1" w:lastRow="0" w:firstColumn="1" w:lastColumn="0" w:noHBand="0" w:noVBand="1"/>
      </w:tblPr>
      <w:tblGrid>
        <w:gridCol w:w="5211"/>
        <w:gridCol w:w="4859"/>
      </w:tblGrid>
      <w:tr w:rsidR="00B24691" w:rsidRPr="002548A0" w14:paraId="28963EAF" w14:textId="77777777" w:rsidTr="00910CC9">
        <w:tc>
          <w:tcPr>
            <w:tcW w:w="5211" w:type="dxa"/>
          </w:tcPr>
          <w:p w14:paraId="10A93455" w14:textId="1C15F8C1" w:rsidR="00B24691" w:rsidRPr="002548A0" w:rsidRDefault="00575C3E" w:rsidP="002548A0">
            <w:pPr>
              <w:rPr>
                <w:rFonts w:cstheme="minorHAnsi"/>
              </w:rPr>
            </w:pPr>
            <w:r w:rsidRPr="002548A0">
              <w:rPr>
                <w:rFonts w:cstheme="minorHAnsi"/>
              </w:rPr>
              <w:t>Registered business name</w:t>
            </w:r>
          </w:p>
          <w:p w14:paraId="49537AE3" w14:textId="00EC9F55" w:rsidR="00AD51BE" w:rsidRPr="002548A0" w:rsidRDefault="00AD51BE" w:rsidP="002548A0">
            <w:pPr>
              <w:rPr>
                <w:rFonts w:cstheme="minorHAnsi"/>
              </w:rPr>
            </w:pPr>
          </w:p>
        </w:tc>
        <w:tc>
          <w:tcPr>
            <w:tcW w:w="4859" w:type="dxa"/>
          </w:tcPr>
          <w:p w14:paraId="59BEE5FE" w14:textId="77777777" w:rsidR="00B24691" w:rsidRPr="002548A0" w:rsidRDefault="00B24691" w:rsidP="002548A0">
            <w:pPr>
              <w:rPr>
                <w:rFonts w:cstheme="minorHAnsi"/>
              </w:rPr>
            </w:pPr>
          </w:p>
          <w:p w14:paraId="4B30C55D" w14:textId="77777777" w:rsidR="00AD51BE" w:rsidRPr="002548A0" w:rsidRDefault="00AD51BE" w:rsidP="002548A0">
            <w:pPr>
              <w:rPr>
                <w:rFonts w:cstheme="minorHAnsi"/>
              </w:rPr>
            </w:pPr>
          </w:p>
          <w:p w14:paraId="229E28F7" w14:textId="0B8A1413" w:rsidR="00AD51BE" w:rsidRPr="002548A0" w:rsidRDefault="00AD51BE" w:rsidP="002548A0">
            <w:pPr>
              <w:rPr>
                <w:rFonts w:cstheme="minorHAnsi"/>
              </w:rPr>
            </w:pPr>
          </w:p>
        </w:tc>
      </w:tr>
      <w:tr w:rsidR="00575C3E" w:rsidRPr="002548A0" w14:paraId="37011801" w14:textId="77777777" w:rsidTr="00910CC9">
        <w:tc>
          <w:tcPr>
            <w:tcW w:w="5211" w:type="dxa"/>
          </w:tcPr>
          <w:p w14:paraId="6C22AE61" w14:textId="77777777" w:rsidR="00575C3E" w:rsidRPr="002548A0" w:rsidRDefault="00575C3E" w:rsidP="002548A0">
            <w:pPr>
              <w:rPr>
                <w:rFonts w:cstheme="minorHAnsi"/>
              </w:rPr>
            </w:pPr>
            <w:r w:rsidRPr="002548A0">
              <w:rPr>
                <w:rFonts w:cstheme="minorHAnsi"/>
              </w:rPr>
              <w:t xml:space="preserve">Trading name (if different) </w:t>
            </w:r>
          </w:p>
          <w:p w14:paraId="309B16EC" w14:textId="56692E38" w:rsidR="00575C3E" w:rsidRPr="002548A0" w:rsidRDefault="00575C3E" w:rsidP="002548A0">
            <w:pPr>
              <w:rPr>
                <w:rFonts w:cstheme="minorHAnsi"/>
              </w:rPr>
            </w:pPr>
          </w:p>
        </w:tc>
        <w:tc>
          <w:tcPr>
            <w:tcW w:w="4859" w:type="dxa"/>
          </w:tcPr>
          <w:p w14:paraId="48CB36C6" w14:textId="77777777" w:rsidR="00575C3E" w:rsidRPr="002548A0" w:rsidRDefault="00575C3E" w:rsidP="002548A0">
            <w:pPr>
              <w:rPr>
                <w:rFonts w:cstheme="minorHAnsi"/>
              </w:rPr>
            </w:pPr>
          </w:p>
        </w:tc>
      </w:tr>
      <w:tr w:rsidR="00575C3E" w:rsidRPr="002548A0" w14:paraId="0DDDB63A" w14:textId="77777777" w:rsidTr="00910CC9">
        <w:tc>
          <w:tcPr>
            <w:tcW w:w="5211" w:type="dxa"/>
          </w:tcPr>
          <w:p w14:paraId="5C9E3562" w14:textId="0D4ACFBB" w:rsidR="00575C3E" w:rsidRPr="002548A0" w:rsidRDefault="00575C3E" w:rsidP="002548A0">
            <w:pPr>
              <w:rPr>
                <w:rFonts w:cstheme="minorHAnsi"/>
              </w:rPr>
            </w:pPr>
            <w:r w:rsidRPr="002548A0">
              <w:rPr>
                <w:rFonts w:cstheme="minorHAnsi"/>
              </w:rPr>
              <w:t>Registered business address and postcode</w:t>
            </w:r>
          </w:p>
          <w:p w14:paraId="75ABF87C" w14:textId="77777777" w:rsidR="00575C3E" w:rsidRPr="002548A0" w:rsidRDefault="00575C3E" w:rsidP="002548A0">
            <w:pPr>
              <w:rPr>
                <w:rFonts w:cstheme="minorHAnsi"/>
              </w:rPr>
            </w:pPr>
          </w:p>
          <w:p w14:paraId="7EB6A69C" w14:textId="77777777" w:rsidR="00575C3E" w:rsidRPr="002548A0" w:rsidRDefault="00575C3E" w:rsidP="002548A0">
            <w:pPr>
              <w:rPr>
                <w:rFonts w:cstheme="minorHAnsi"/>
              </w:rPr>
            </w:pPr>
          </w:p>
        </w:tc>
        <w:tc>
          <w:tcPr>
            <w:tcW w:w="4859" w:type="dxa"/>
          </w:tcPr>
          <w:p w14:paraId="4022B099" w14:textId="77777777" w:rsidR="00575C3E" w:rsidRPr="002548A0" w:rsidRDefault="00575C3E" w:rsidP="002548A0">
            <w:pPr>
              <w:rPr>
                <w:rFonts w:cstheme="minorHAnsi"/>
              </w:rPr>
            </w:pPr>
          </w:p>
        </w:tc>
      </w:tr>
      <w:tr w:rsidR="00575C3E" w:rsidRPr="002548A0" w14:paraId="1755E57D" w14:textId="77777777" w:rsidTr="00910CC9">
        <w:tc>
          <w:tcPr>
            <w:tcW w:w="5211" w:type="dxa"/>
          </w:tcPr>
          <w:p w14:paraId="7340F804" w14:textId="77777777" w:rsidR="00575C3E" w:rsidRPr="002548A0" w:rsidRDefault="00575C3E" w:rsidP="002548A0">
            <w:pPr>
              <w:rPr>
                <w:rFonts w:cstheme="minorHAnsi"/>
              </w:rPr>
            </w:pPr>
            <w:r w:rsidRPr="002548A0">
              <w:rPr>
                <w:rFonts w:cstheme="minorHAnsi"/>
              </w:rPr>
              <w:t>Trading address (if different)</w:t>
            </w:r>
          </w:p>
          <w:p w14:paraId="70ADCE5D" w14:textId="77777777" w:rsidR="00575C3E" w:rsidRPr="002548A0" w:rsidRDefault="00575C3E" w:rsidP="002548A0">
            <w:pPr>
              <w:rPr>
                <w:rFonts w:cstheme="minorHAnsi"/>
              </w:rPr>
            </w:pPr>
          </w:p>
          <w:p w14:paraId="5C0D2D77" w14:textId="43E2CC60" w:rsidR="00575C3E" w:rsidRPr="002548A0" w:rsidRDefault="00575C3E" w:rsidP="002548A0">
            <w:pPr>
              <w:rPr>
                <w:rFonts w:cstheme="minorHAnsi"/>
              </w:rPr>
            </w:pPr>
          </w:p>
        </w:tc>
        <w:tc>
          <w:tcPr>
            <w:tcW w:w="4859" w:type="dxa"/>
          </w:tcPr>
          <w:p w14:paraId="00960BF8" w14:textId="77777777" w:rsidR="00575C3E" w:rsidRPr="002548A0" w:rsidRDefault="00575C3E" w:rsidP="002548A0">
            <w:pPr>
              <w:rPr>
                <w:rFonts w:cstheme="minorHAnsi"/>
              </w:rPr>
            </w:pPr>
          </w:p>
        </w:tc>
      </w:tr>
      <w:tr w:rsidR="00B24691" w:rsidRPr="002548A0" w14:paraId="6AD210FE" w14:textId="77777777" w:rsidTr="00910CC9">
        <w:tc>
          <w:tcPr>
            <w:tcW w:w="5211" w:type="dxa"/>
          </w:tcPr>
          <w:p w14:paraId="01265863" w14:textId="7CE6FDEE" w:rsidR="00AD51BE" w:rsidRPr="002548A0" w:rsidRDefault="00B24691" w:rsidP="002548A0">
            <w:pPr>
              <w:rPr>
                <w:rFonts w:cstheme="minorHAnsi"/>
              </w:rPr>
            </w:pPr>
            <w:r w:rsidRPr="002548A0">
              <w:rPr>
                <w:rFonts w:cstheme="minorHAnsi"/>
              </w:rPr>
              <w:t xml:space="preserve">Legal </w:t>
            </w:r>
            <w:r w:rsidR="00575C3E" w:rsidRPr="002548A0">
              <w:rPr>
                <w:rFonts w:cstheme="minorHAnsi"/>
              </w:rPr>
              <w:t>e</w:t>
            </w:r>
            <w:r w:rsidRPr="002548A0">
              <w:rPr>
                <w:rFonts w:cstheme="minorHAnsi"/>
              </w:rPr>
              <w:t>ntity</w:t>
            </w:r>
            <w:r w:rsidR="00575C3E" w:rsidRPr="002548A0">
              <w:rPr>
                <w:rFonts w:cstheme="minorHAnsi"/>
              </w:rPr>
              <w:t xml:space="preserve"> type</w:t>
            </w:r>
          </w:p>
        </w:tc>
        <w:tc>
          <w:tcPr>
            <w:tcW w:w="4859" w:type="dxa"/>
          </w:tcPr>
          <w:p w14:paraId="3312E255" w14:textId="403C2370" w:rsidR="00AD51BE" w:rsidRPr="002548A0" w:rsidRDefault="00AD51BE" w:rsidP="002548A0">
            <w:pPr>
              <w:rPr>
                <w:rFonts w:cstheme="minorHAnsi"/>
              </w:rPr>
            </w:pPr>
            <w:r w:rsidRPr="002548A0">
              <w:rPr>
                <w:rFonts w:cstheme="minorHAnsi"/>
              </w:rPr>
              <w:t xml:space="preserve">Sole Trader  /  Partnership  /  Limited Company  /  LLP  </w:t>
            </w:r>
            <w:r w:rsidR="00277A06">
              <w:rPr>
                <w:rFonts w:cstheme="minorHAnsi"/>
              </w:rPr>
              <w:t>/ CIC</w:t>
            </w:r>
          </w:p>
          <w:p w14:paraId="15903C6E" w14:textId="77777777" w:rsidR="00910CC9" w:rsidRPr="002548A0" w:rsidRDefault="00910CC9" w:rsidP="002548A0">
            <w:pPr>
              <w:rPr>
                <w:rFonts w:cstheme="minorHAnsi"/>
              </w:rPr>
            </w:pPr>
          </w:p>
          <w:p w14:paraId="371990BA" w14:textId="10072E02" w:rsidR="00910CC9" w:rsidRPr="002548A0" w:rsidRDefault="00910CC9" w:rsidP="002548A0">
            <w:pPr>
              <w:rPr>
                <w:rFonts w:cstheme="minorHAnsi"/>
              </w:rPr>
            </w:pPr>
          </w:p>
        </w:tc>
      </w:tr>
      <w:tr w:rsidR="00B24691" w:rsidRPr="002548A0" w14:paraId="1B77274F" w14:textId="77777777" w:rsidTr="00910CC9">
        <w:tc>
          <w:tcPr>
            <w:tcW w:w="5211" w:type="dxa"/>
          </w:tcPr>
          <w:p w14:paraId="7025D8C5" w14:textId="77777777" w:rsidR="00AD51BE" w:rsidRPr="002548A0" w:rsidRDefault="00AD51BE" w:rsidP="002548A0">
            <w:pPr>
              <w:rPr>
                <w:rFonts w:cstheme="minorHAnsi"/>
              </w:rPr>
            </w:pPr>
            <w:r w:rsidRPr="002548A0">
              <w:rPr>
                <w:rFonts w:cstheme="minorHAnsi"/>
              </w:rPr>
              <w:t xml:space="preserve">Company Number </w:t>
            </w:r>
          </w:p>
          <w:p w14:paraId="17E2D23E" w14:textId="045F82E3" w:rsidR="00AD51BE" w:rsidRPr="002548A0" w:rsidRDefault="00AD51BE" w:rsidP="002548A0">
            <w:pPr>
              <w:rPr>
                <w:rFonts w:cstheme="minorHAnsi"/>
              </w:rPr>
            </w:pPr>
            <w:r w:rsidRPr="002548A0">
              <w:rPr>
                <w:rFonts w:cstheme="minorHAnsi"/>
              </w:rPr>
              <w:t>(For Ltd Co/LLP)</w:t>
            </w:r>
          </w:p>
        </w:tc>
        <w:tc>
          <w:tcPr>
            <w:tcW w:w="4859" w:type="dxa"/>
          </w:tcPr>
          <w:p w14:paraId="73A852A3" w14:textId="77777777" w:rsidR="00B24691" w:rsidRPr="002548A0" w:rsidRDefault="00B24691" w:rsidP="002548A0">
            <w:pPr>
              <w:rPr>
                <w:rFonts w:cstheme="minorHAnsi"/>
              </w:rPr>
            </w:pPr>
          </w:p>
        </w:tc>
      </w:tr>
      <w:tr w:rsidR="00B24691" w:rsidRPr="002548A0" w14:paraId="6EE68D18" w14:textId="77777777" w:rsidTr="00910CC9">
        <w:tc>
          <w:tcPr>
            <w:tcW w:w="5211" w:type="dxa"/>
          </w:tcPr>
          <w:p w14:paraId="7C5E99C4" w14:textId="2757FDD0" w:rsidR="00910CC9" w:rsidRPr="002548A0" w:rsidRDefault="00D17984" w:rsidP="002548A0">
            <w:pPr>
              <w:rPr>
                <w:rFonts w:cstheme="minorHAnsi"/>
              </w:rPr>
            </w:pPr>
            <w:r w:rsidRPr="002548A0">
              <w:rPr>
                <w:rFonts w:cstheme="minorHAnsi"/>
              </w:rPr>
              <w:t>V</w:t>
            </w:r>
            <w:r w:rsidR="00910CC9" w:rsidRPr="002548A0">
              <w:rPr>
                <w:rFonts w:cstheme="minorHAnsi"/>
              </w:rPr>
              <w:t>AT Registration Number and/or Unique Tax Reference.</w:t>
            </w:r>
          </w:p>
          <w:p w14:paraId="0C9834E6" w14:textId="77777777" w:rsidR="00AD51BE" w:rsidRPr="002548A0" w:rsidRDefault="00AD51BE" w:rsidP="002548A0">
            <w:pPr>
              <w:rPr>
                <w:rFonts w:cstheme="minorHAnsi"/>
              </w:rPr>
            </w:pPr>
            <w:r w:rsidRPr="002548A0">
              <w:rPr>
                <w:rFonts w:cstheme="minorHAnsi"/>
              </w:rPr>
              <w:t>(If Sole Trader/Partnership)</w:t>
            </w:r>
          </w:p>
          <w:p w14:paraId="452BD159" w14:textId="46321972" w:rsidR="00AD51BE" w:rsidRPr="002548A0" w:rsidRDefault="00AD51BE" w:rsidP="002548A0">
            <w:pPr>
              <w:rPr>
                <w:rFonts w:cstheme="minorHAnsi"/>
              </w:rPr>
            </w:pPr>
          </w:p>
        </w:tc>
        <w:tc>
          <w:tcPr>
            <w:tcW w:w="4859" w:type="dxa"/>
          </w:tcPr>
          <w:p w14:paraId="3D0B2065" w14:textId="77777777" w:rsidR="00B24691" w:rsidRPr="002548A0" w:rsidRDefault="00B24691" w:rsidP="002548A0">
            <w:pPr>
              <w:rPr>
                <w:rFonts w:cstheme="minorHAnsi"/>
              </w:rPr>
            </w:pPr>
          </w:p>
        </w:tc>
      </w:tr>
      <w:tr w:rsidR="00575C3E" w:rsidRPr="002548A0" w14:paraId="438981B1" w14:textId="77777777" w:rsidTr="00910CC9">
        <w:tc>
          <w:tcPr>
            <w:tcW w:w="5211" w:type="dxa"/>
          </w:tcPr>
          <w:p w14:paraId="1097C521" w14:textId="77777777" w:rsidR="00575C3E" w:rsidRPr="002548A0" w:rsidRDefault="00575C3E" w:rsidP="002548A0">
            <w:pPr>
              <w:rPr>
                <w:rFonts w:cstheme="minorHAnsi"/>
              </w:rPr>
            </w:pPr>
            <w:r w:rsidRPr="002548A0">
              <w:rPr>
                <w:rFonts w:cstheme="minorHAnsi"/>
              </w:rPr>
              <w:t>SIC code</w:t>
            </w:r>
          </w:p>
          <w:p w14:paraId="70482D6A" w14:textId="201DC84B" w:rsidR="00575C3E" w:rsidRPr="002548A0" w:rsidRDefault="00575C3E" w:rsidP="002548A0">
            <w:pPr>
              <w:rPr>
                <w:rFonts w:cstheme="minorHAnsi"/>
              </w:rPr>
            </w:pPr>
          </w:p>
        </w:tc>
        <w:tc>
          <w:tcPr>
            <w:tcW w:w="4859" w:type="dxa"/>
          </w:tcPr>
          <w:p w14:paraId="1C033EB6" w14:textId="77777777" w:rsidR="00575C3E" w:rsidRPr="002548A0" w:rsidRDefault="00575C3E" w:rsidP="002548A0">
            <w:pPr>
              <w:rPr>
                <w:rFonts w:cstheme="minorHAnsi"/>
              </w:rPr>
            </w:pPr>
          </w:p>
        </w:tc>
      </w:tr>
      <w:tr w:rsidR="00B24691" w:rsidRPr="002548A0" w14:paraId="67A8007C" w14:textId="77777777" w:rsidTr="00910CC9">
        <w:tc>
          <w:tcPr>
            <w:tcW w:w="5211" w:type="dxa"/>
          </w:tcPr>
          <w:p w14:paraId="5CA55E16" w14:textId="77777777" w:rsidR="00575C3E" w:rsidRPr="002548A0" w:rsidRDefault="00575C3E" w:rsidP="002548A0">
            <w:pPr>
              <w:rPr>
                <w:rFonts w:cstheme="minorHAnsi"/>
              </w:rPr>
            </w:pPr>
            <w:r w:rsidRPr="002548A0">
              <w:rPr>
                <w:rFonts w:cstheme="minorHAnsi"/>
              </w:rPr>
              <w:t>Trading start date</w:t>
            </w:r>
          </w:p>
          <w:p w14:paraId="1DBFB9B9" w14:textId="3659557F" w:rsidR="00AD51BE" w:rsidRPr="002548A0" w:rsidRDefault="00AD51BE" w:rsidP="002548A0">
            <w:pPr>
              <w:rPr>
                <w:rFonts w:cstheme="minorHAnsi"/>
              </w:rPr>
            </w:pPr>
          </w:p>
        </w:tc>
        <w:tc>
          <w:tcPr>
            <w:tcW w:w="4859" w:type="dxa"/>
          </w:tcPr>
          <w:p w14:paraId="5F44A62D" w14:textId="77777777" w:rsidR="00B24691" w:rsidRPr="002548A0" w:rsidRDefault="00B24691" w:rsidP="002548A0">
            <w:pPr>
              <w:rPr>
                <w:rFonts w:cstheme="minorHAnsi"/>
              </w:rPr>
            </w:pPr>
          </w:p>
        </w:tc>
      </w:tr>
      <w:tr w:rsidR="00B24691" w:rsidRPr="002548A0" w14:paraId="077C31B6" w14:textId="77777777" w:rsidTr="00910CC9">
        <w:tc>
          <w:tcPr>
            <w:tcW w:w="5211" w:type="dxa"/>
          </w:tcPr>
          <w:p w14:paraId="3BB2071D" w14:textId="77777777" w:rsidR="00AD51BE" w:rsidRPr="002548A0" w:rsidRDefault="00575C3E" w:rsidP="002548A0">
            <w:pPr>
              <w:rPr>
                <w:rFonts w:cstheme="minorHAnsi"/>
              </w:rPr>
            </w:pPr>
            <w:r w:rsidRPr="002548A0">
              <w:rPr>
                <w:rFonts w:cstheme="minorHAnsi"/>
              </w:rPr>
              <w:t>Please include a brief description of how the company generates revenue</w:t>
            </w:r>
          </w:p>
          <w:p w14:paraId="332783B8" w14:textId="5EBB8FD8" w:rsidR="00575C3E" w:rsidRPr="002548A0" w:rsidRDefault="00575C3E" w:rsidP="002548A0">
            <w:pPr>
              <w:rPr>
                <w:rFonts w:cstheme="minorHAnsi"/>
              </w:rPr>
            </w:pPr>
          </w:p>
        </w:tc>
        <w:tc>
          <w:tcPr>
            <w:tcW w:w="4859" w:type="dxa"/>
          </w:tcPr>
          <w:p w14:paraId="0DF4E830" w14:textId="77777777" w:rsidR="00B24691" w:rsidRPr="002548A0" w:rsidRDefault="00B24691" w:rsidP="002548A0">
            <w:pPr>
              <w:rPr>
                <w:rFonts w:cstheme="minorHAnsi"/>
              </w:rPr>
            </w:pPr>
          </w:p>
        </w:tc>
      </w:tr>
      <w:tr w:rsidR="00B24691" w:rsidRPr="002548A0" w14:paraId="4EA2F926" w14:textId="77777777" w:rsidTr="00910CC9">
        <w:tc>
          <w:tcPr>
            <w:tcW w:w="5211" w:type="dxa"/>
          </w:tcPr>
          <w:p w14:paraId="26B34525" w14:textId="77777777" w:rsidR="00AD51BE" w:rsidRPr="002548A0" w:rsidRDefault="00575C3E" w:rsidP="002548A0">
            <w:pPr>
              <w:rPr>
                <w:rFonts w:cstheme="minorHAnsi"/>
              </w:rPr>
            </w:pPr>
            <w:r w:rsidRPr="002548A0">
              <w:rPr>
                <w:rFonts w:cstheme="minorHAnsi"/>
              </w:rPr>
              <w:t>Local authority (where you pay business rates)</w:t>
            </w:r>
          </w:p>
          <w:p w14:paraId="428BD667" w14:textId="0F5FC2C0" w:rsidR="00575C3E" w:rsidRPr="002548A0" w:rsidRDefault="00575C3E" w:rsidP="002548A0">
            <w:pPr>
              <w:rPr>
                <w:rFonts w:cstheme="minorHAnsi"/>
              </w:rPr>
            </w:pPr>
          </w:p>
        </w:tc>
        <w:tc>
          <w:tcPr>
            <w:tcW w:w="4859" w:type="dxa"/>
          </w:tcPr>
          <w:p w14:paraId="09AD0B9B" w14:textId="77777777" w:rsidR="00B24691" w:rsidRPr="002548A0" w:rsidRDefault="00B24691" w:rsidP="002548A0">
            <w:pPr>
              <w:rPr>
                <w:rFonts w:cstheme="minorHAnsi"/>
              </w:rPr>
            </w:pPr>
          </w:p>
        </w:tc>
      </w:tr>
      <w:tr w:rsidR="00B24691" w:rsidRPr="002548A0" w14:paraId="5E3394FB" w14:textId="77777777" w:rsidTr="00910CC9">
        <w:tc>
          <w:tcPr>
            <w:tcW w:w="5211" w:type="dxa"/>
          </w:tcPr>
          <w:p w14:paraId="4194379A" w14:textId="2B001046" w:rsidR="00B24691" w:rsidRPr="002548A0" w:rsidRDefault="00AD51BE" w:rsidP="002548A0">
            <w:pPr>
              <w:rPr>
                <w:rFonts w:cstheme="minorHAnsi"/>
              </w:rPr>
            </w:pPr>
            <w:r w:rsidRPr="002548A0">
              <w:rPr>
                <w:rFonts w:cstheme="minorHAnsi"/>
              </w:rPr>
              <w:t xml:space="preserve">Business </w:t>
            </w:r>
            <w:r w:rsidR="00575C3E" w:rsidRPr="002548A0">
              <w:rPr>
                <w:rFonts w:cstheme="minorHAnsi"/>
              </w:rPr>
              <w:t>t</w:t>
            </w:r>
            <w:r w:rsidRPr="002548A0">
              <w:rPr>
                <w:rFonts w:cstheme="minorHAnsi"/>
              </w:rPr>
              <w:t xml:space="preserve">elephone </w:t>
            </w:r>
            <w:r w:rsidR="00575C3E" w:rsidRPr="002548A0">
              <w:rPr>
                <w:rFonts w:cstheme="minorHAnsi"/>
              </w:rPr>
              <w:t>n</w:t>
            </w:r>
            <w:r w:rsidRPr="002548A0">
              <w:rPr>
                <w:rFonts w:cstheme="minorHAnsi"/>
              </w:rPr>
              <w:t>umber</w:t>
            </w:r>
          </w:p>
          <w:p w14:paraId="5D3CF75A" w14:textId="0F516B76" w:rsidR="00AD51BE" w:rsidRPr="002548A0" w:rsidRDefault="00AD51BE" w:rsidP="002548A0">
            <w:pPr>
              <w:rPr>
                <w:rFonts w:cstheme="minorHAnsi"/>
              </w:rPr>
            </w:pPr>
          </w:p>
        </w:tc>
        <w:tc>
          <w:tcPr>
            <w:tcW w:w="4859" w:type="dxa"/>
          </w:tcPr>
          <w:p w14:paraId="06EA1BA7" w14:textId="77777777" w:rsidR="00B24691" w:rsidRPr="002548A0" w:rsidRDefault="00B24691" w:rsidP="002548A0">
            <w:pPr>
              <w:rPr>
                <w:rFonts w:cstheme="minorHAnsi"/>
              </w:rPr>
            </w:pPr>
          </w:p>
        </w:tc>
      </w:tr>
      <w:tr w:rsidR="00575C3E" w:rsidRPr="002548A0" w14:paraId="5F8C8A3A" w14:textId="77777777" w:rsidTr="00910CC9">
        <w:tc>
          <w:tcPr>
            <w:tcW w:w="5211" w:type="dxa"/>
          </w:tcPr>
          <w:p w14:paraId="7F14887C" w14:textId="77777777" w:rsidR="00575C3E" w:rsidRPr="002548A0" w:rsidRDefault="00575C3E" w:rsidP="002548A0">
            <w:pPr>
              <w:rPr>
                <w:rFonts w:cstheme="minorHAnsi"/>
              </w:rPr>
            </w:pPr>
            <w:r w:rsidRPr="002548A0">
              <w:rPr>
                <w:rFonts w:cstheme="minorHAnsi"/>
              </w:rPr>
              <w:t>Business email address</w:t>
            </w:r>
          </w:p>
          <w:p w14:paraId="67A957BB" w14:textId="0A874051" w:rsidR="00575C3E" w:rsidRPr="002548A0" w:rsidRDefault="00575C3E" w:rsidP="002548A0">
            <w:pPr>
              <w:rPr>
                <w:rFonts w:cstheme="minorHAnsi"/>
              </w:rPr>
            </w:pPr>
          </w:p>
        </w:tc>
        <w:tc>
          <w:tcPr>
            <w:tcW w:w="4859" w:type="dxa"/>
          </w:tcPr>
          <w:p w14:paraId="6697906D" w14:textId="77777777" w:rsidR="00575C3E" w:rsidRPr="002548A0" w:rsidRDefault="00575C3E" w:rsidP="002548A0">
            <w:pPr>
              <w:rPr>
                <w:rFonts w:cstheme="minorHAnsi"/>
              </w:rPr>
            </w:pPr>
          </w:p>
        </w:tc>
      </w:tr>
      <w:tr w:rsidR="00B24691" w:rsidRPr="002548A0" w14:paraId="3EEC516F" w14:textId="77777777" w:rsidTr="00910CC9">
        <w:tc>
          <w:tcPr>
            <w:tcW w:w="5211" w:type="dxa"/>
          </w:tcPr>
          <w:p w14:paraId="6117F51D" w14:textId="77777777" w:rsidR="00AD51BE" w:rsidRPr="002548A0" w:rsidRDefault="00AD51BE" w:rsidP="002548A0">
            <w:pPr>
              <w:rPr>
                <w:rFonts w:cstheme="minorHAnsi"/>
              </w:rPr>
            </w:pPr>
            <w:r w:rsidRPr="002548A0">
              <w:rPr>
                <w:rFonts w:cstheme="minorHAnsi"/>
              </w:rPr>
              <w:t>Website Address (if available)</w:t>
            </w:r>
          </w:p>
          <w:p w14:paraId="7BE74DAD" w14:textId="590E1CCC" w:rsidR="00575C3E" w:rsidRPr="002548A0" w:rsidRDefault="00575C3E" w:rsidP="002548A0">
            <w:pPr>
              <w:rPr>
                <w:rFonts w:cstheme="minorHAnsi"/>
              </w:rPr>
            </w:pPr>
          </w:p>
        </w:tc>
        <w:tc>
          <w:tcPr>
            <w:tcW w:w="4859" w:type="dxa"/>
          </w:tcPr>
          <w:p w14:paraId="739BE6A6" w14:textId="77777777" w:rsidR="00B24691" w:rsidRPr="002548A0" w:rsidRDefault="00B24691" w:rsidP="002548A0">
            <w:pPr>
              <w:rPr>
                <w:rFonts w:cstheme="minorHAnsi"/>
              </w:rPr>
            </w:pPr>
          </w:p>
        </w:tc>
      </w:tr>
    </w:tbl>
    <w:p w14:paraId="7B316C04" w14:textId="286260FA" w:rsidR="0058296D" w:rsidRPr="002548A0" w:rsidRDefault="0058296D" w:rsidP="002548A0">
      <w:pPr>
        <w:rPr>
          <w:rFonts w:cstheme="minorHAnsi"/>
        </w:rPr>
      </w:pPr>
    </w:p>
    <w:p w14:paraId="38E4B5A5" w14:textId="77777777" w:rsidR="00DC7CEB" w:rsidRPr="002548A0" w:rsidRDefault="00DC7CEB" w:rsidP="002548A0">
      <w:pPr>
        <w:rPr>
          <w:rFonts w:cstheme="minorHAnsi"/>
        </w:rPr>
      </w:pPr>
    </w:p>
    <w:p w14:paraId="50A73A6A" w14:textId="77777777" w:rsidR="00C54E18" w:rsidRPr="002548A0" w:rsidRDefault="00C54E18" w:rsidP="002548A0">
      <w:pPr>
        <w:rPr>
          <w:rFonts w:cstheme="minorHAnsi"/>
        </w:rPr>
      </w:pPr>
    </w:p>
    <w:p w14:paraId="46B967B4" w14:textId="77777777" w:rsidR="00C54E18" w:rsidRPr="002548A0" w:rsidRDefault="00C54E18" w:rsidP="002548A0">
      <w:pPr>
        <w:rPr>
          <w:rFonts w:cstheme="minorHAnsi"/>
        </w:rPr>
      </w:pPr>
    </w:p>
    <w:p w14:paraId="23BE4C22" w14:textId="77777777" w:rsidR="00C54E18" w:rsidRDefault="00C54E18" w:rsidP="002548A0">
      <w:pPr>
        <w:rPr>
          <w:rFonts w:cstheme="minorHAnsi"/>
        </w:rPr>
      </w:pPr>
    </w:p>
    <w:p w14:paraId="1B4BFC39" w14:textId="77777777" w:rsidR="002548A0" w:rsidRDefault="002548A0" w:rsidP="002548A0">
      <w:pPr>
        <w:rPr>
          <w:rFonts w:cstheme="minorHAnsi"/>
        </w:rPr>
      </w:pPr>
    </w:p>
    <w:p w14:paraId="28A8113A" w14:textId="77777777" w:rsidR="002548A0" w:rsidRDefault="002548A0" w:rsidP="002548A0">
      <w:pPr>
        <w:rPr>
          <w:rFonts w:cstheme="minorHAnsi"/>
        </w:rPr>
      </w:pPr>
    </w:p>
    <w:p w14:paraId="4F442DE4" w14:textId="77777777" w:rsidR="002548A0" w:rsidRDefault="002548A0" w:rsidP="002548A0">
      <w:pPr>
        <w:rPr>
          <w:rFonts w:cstheme="minorHAnsi"/>
        </w:rPr>
      </w:pPr>
    </w:p>
    <w:p w14:paraId="4E021613" w14:textId="77777777" w:rsidR="00277A06" w:rsidRPr="002548A0" w:rsidRDefault="00277A06" w:rsidP="002548A0">
      <w:pPr>
        <w:rPr>
          <w:rFonts w:cstheme="minorHAnsi"/>
        </w:rPr>
      </w:pPr>
    </w:p>
    <w:p w14:paraId="5A44BF6A" w14:textId="77777777" w:rsidR="00C54E18" w:rsidRPr="002548A0" w:rsidRDefault="00C54E18" w:rsidP="002548A0">
      <w:pPr>
        <w:rPr>
          <w:rFonts w:cstheme="minorHAnsi"/>
        </w:rPr>
      </w:pPr>
    </w:p>
    <w:tbl>
      <w:tblPr>
        <w:tblStyle w:val="TableGrid"/>
        <w:tblW w:w="0" w:type="auto"/>
        <w:tblLook w:val="04A0" w:firstRow="1" w:lastRow="0" w:firstColumn="1" w:lastColumn="0" w:noHBand="0" w:noVBand="1"/>
      </w:tblPr>
      <w:tblGrid>
        <w:gridCol w:w="10070"/>
      </w:tblGrid>
      <w:tr w:rsidR="001D1AB7" w:rsidRPr="002548A0" w14:paraId="6C1D8A73" w14:textId="77777777" w:rsidTr="00910CC9">
        <w:tc>
          <w:tcPr>
            <w:tcW w:w="10173" w:type="dxa"/>
          </w:tcPr>
          <w:p w14:paraId="7112C50F" w14:textId="77777777" w:rsidR="002548A0" w:rsidRDefault="002548A0" w:rsidP="002548A0">
            <w:pPr>
              <w:rPr>
                <w:rFonts w:cstheme="minorHAnsi"/>
                <w:sz w:val="18"/>
                <w:szCs w:val="18"/>
              </w:rPr>
            </w:pPr>
          </w:p>
          <w:p w14:paraId="552A74E1" w14:textId="73E87F64" w:rsidR="00F32C4D" w:rsidRPr="002548A0" w:rsidRDefault="00DC7CEB" w:rsidP="002548A0">
            <w:pPr>
              <w:rPr>
                <w:rFonts w:cstheme="minorHAnsi"/>
                <w:sz w:val="18"/>
                <w:szCs w:val="18"/>
              </w:rPr>
            </w:pPr>
            <w:r w:rsidRPr="002548A0">
              <w:rPr>
                <w:rFonts w:cstheme="minorHAnsi"/>
                <w:sz w:val="18"/>
                <w:szCs w:val="18"/>
              </w:rPr>
              <w:t>We</w:t>
            </w:r>
            <w:r w:rsidR="001D1AB7" w:rsidRPr="002548A0">
              <w:rPr>
                <w:rFonts w:cstheme="minorHAnsi"/>
                <w:sz w:val="18"/>
                <w:szCs w:val="18"/>
              </w:rPr>
              <w:t xml:space="preserve"> operate an Equal Opportunities policy and to help us monitor the effectiveness of this policy, we ask that all applicants complete this section.  Please note that any information given in this section will </w:t>
            </w:r>
            <w:r w:rsidR="001D1AB7" w:rsidRPr="002548A0">
              <w:rPr>
                <w:rFonts w:cstheme="minorHAnsi"/>
                <w:b/>
                <w:bCs/>
                <w:sz w:val="18"/>
                <w:szCs w:val="18"/>
                <w:u w:val="single"/>
              </w:rPr>
              <w:t>NOT</w:t>
            </w:r>
            <w:r w:rsidR="001D1AB7" w:rsidRPr="002548A0">
              <w:rPr>
                <w:rFonts w:cstheme="minorHAnsi"/>
                <w:sz w:val="18"/>
                <w:szCs w:val="18"/>
              </w:rPr>
              <w:t xml:space="preserve"> affect the processing of your application.        </w:t>
            </w:r>
          </w:p>
          <w:p w14:paraId="1955944E" w14:textId="1B2AD497" w:rsidR="001D1AB7" w:rsidRPr="002548A0" w:rsidRDefault="001D1AB7" w:rsidP="002548A0">
            <w:pPr>
              <w:rPr>
                <w:rFonts w:cstheme="minorHAnsi"/>
                <w:sz w:val="18"/>
                <w:szCs w:val="18"/>
              </w:rPr>
            </w:pPr>
            <w:r w:rsidRPr="002548A0">
              <w:rPr>
                <w:rFonts w:cstheme="minorHAnsi"/>
                <w:sz w:val="18"/>
                <w:szCs w:val="18"/>
              </w:rPr>
              <w:t xml:space="preserve">                                                                                                                   </w:t>
            </w:r>
          </w:p>
          <w:p w14:paraId="03273980" w14:textId="77777777" w:rsidR="001D1AB7" w:rsidRPr="002548A0" w:rsidRDefault="001D1AB7" w:rsidP="002548A0">
            <w:pPr>
              <w:rPr>
                <w:rFonts w:cstheme="minorHAnsi"/>
                <w:sz w:val="18"/>
                <w:szCs w:val="18"/>
              </w:rPr>
            </w:pPr>
            <w:r w:rsidRPr="002548A0">
              <w:rPr>
                <w:rFonts w:cstheme="minorHAnsi"/>
                <w:sz w:val="18"/>
                <w:szCs w:val="18"/>
              </w:rPr>
              <w:t>Ethnic Origin (please tick the relevant box which best describes the ethnic group you belong to) If there is more than one applicant, each to complete and initial against the appropriate box.</w:t>
            </w:r>
          </w:p>
          <w:p w14:paraId="12D589B7" w14:textId="77777777" w:rsidR="001D1AB7" w:rsidRPr="002548A0" w:rsidRDefault="001D1AB7" w:rsidP="002548A0">
            <w:pPr>
              <w:rPr>
                <w:rFonts w:cstheme="minorHAnsi"/>
                <w:sz w:val="18"/>
                <w:szCs w:val="18"/>
              </w:rPr>
            </w:pPr>
            <w:r w:rsidRPr="002548A0">
              <w:rPr>
                <w:rFonts w:cstheme="minorHAnsi"/>
                <w:sz w:val="18"/>
                <w:szCs w:val="18"/>
              </w:rPr>
              <w:t xml:space="preserve">                                                </w:t>
            </w:r>
          </w:p>
          <w:tbl>
            <w:tblPr>
              <w:tblW w:w="9108" w:type="dxa"/>
              <w:tblCellMar>
                <w:left w:w="0" w:type="dxa"/>
                <w:right w:w="0" w:type="dxa"/>
              </w:tblCellMar>
              <w:tblLook w:val="04A0" w:firstRow="1" w:lastRow="0" w:firstColumn="1" w:lastColumn="0" w:noHBand="0" w:noVBand="1"/>
            </w:tblPr>
            <w:tblGrid>
              <w:gridCol w:w="1908"/>
              <w:gridCol w:w="281"/>
              <w:gridCol w:w="2056"/>
              <w:gridCol w:w="236"/>
              <w:gridCol w:w="2231"/>
              <w:gridCol w:w="236"/>
              <w:gridCol w:w="1924"/>
              <w:gridCol w:w="236"/>
            </w:tblGrid>
            <w:tr w:rsidR="001D1AB7" w:rsidRPr="002548A0" w14:paraId="53C0535C" w14:textId="77777777" w:rsidTr="001D1AB7">
              <w:tc>
                <w:tcPr>
                  <w:tcW w:w="1908" w:type="dxa"/>
                  <w:tcBorders>
                    <w:top w:val="nil"/>
                    <w:left w:val="nil"/>
                    <w:bottom w:val="nil"/>
                    <w:right w:val="single" w:sz="8" w:space="0" w:color="auto"/>
                  </w:tcBorders>
                  <w:tcMar>
                    <w:top w:w="0" w:type="dxa"/>
                    <w:left w:w="108" w:type="dxa"/>
                    <w:bottom w:w="0" w:type="dxa"/>
                    <w:right w:w="108" w:type="dxa"/>
                  </w:tcMar>
                  <w:hideMark/>
                </w:tcPr>
                <w:p w14:paraId="2510FD63" w14:textId="77777777" w:rsidR="001D1AB7" w:rsidRPr="002548A0" w:rsidRDefault="001D1AB7" w:rsidP="002548A0">
                  <w:pPr>
                    <w:ind w:left="-57"/>
                    <w:jc w:val="both"/>
                    <w:rPr>
                      <w:rFonts w:cstheme="minorHAnsi"/>
                      <w:sz w:val="18"/>
                      <w:szCs w:val="18"/>
                    </w:rPr>
                  </w:pPr>
                  <w:r w:rsidRPr="002548A0">
                    <w:rPr>
                      <w:rFonts w:cstheme="minorHAnsi"/>
                      <w:sz w:val="18"/>
                      <w:szCs w:val="18"/>
                    </w:rPr>
                    <w:t>White British</w:t>
                  </w:r>
                </w:p>
              </w:tc>
              <w:tc>
                <w:tcPr>
                  <w:tcW w:w="281"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17D58985" w14:textId="77777777" w:rsidR="001D1AB7" w:rsidRPr="002548A0" w:rsidRDefault="001D1AB7" w:rsidP="002548A0">
                  <w:pPr>
                    <w:ind w:left="-57"/>
                    <w:jc w:val="both"/>
                    <w:rPr>
                      <w:rFonts w:cstheme="minorHAnsi"/>
                      <w:sz w:val="18"/>
                      <w:szCs w:val="18"/>
                    </w:rPr>
                  </w:pPr>
                </w:p>
              </w:tc>
              <w:tc>
                <w:tcPr>
                  <w:tcW w:w="2056" w:type="dxa"/>
                  <w:tcBorders>
                    <w:top w:val="nil"/>
                    <w:left w:val="nil"/>
                    <w:bottom w:val="nil"/>
                    <w:right w:val="single" w:sz="8" w:space="0" w:color="auto"/>
                  </w:tcBorders>
                  <w:tcMar>
                    <w:top w:w="0" w:type="dxa"/>
                    <w:left w:w="108" w:type="dxa"/>
                    <w:bottom w:w="0" w:type="dxa"/>
                    <w:right w:w="108" w:type="dxa"/>
                  </w:tcMar>
                  <w:hideMark/>
                </w:tcPr>
                <w:p w14:paraId="760982E3" w14:textId="0FAD0CD8" w:rsidR="001D1AB7" w:rsidRPr="002548A0" w:rsidRDefault="00C40359" w:rsidP="002548A0">
                  <w:pPr>
                    <w:ind w:left="-57"/>
                    <w:jc w:val="both"/>
                    <w:rPr>
                      <w:rFonts w:cstheme="minorHAnsi"/>
                      <w:sz w:val="18"/>
                      <w:szCs w:val="18"/>
                    </w:rPr>
                  </w:pPr>
                  <w:r w:rsidRPr="002548A0">
                    <w:rPr>
                      <w:rFonts w:cstheme="minorHAnsi"/>
                      <w:sz w:val="18"/>
                      <w:szCs w:val="18"/>
                    </w:rPr>
                    <w:t xml:space="preserve">             W</w:t>
                  </w:r>
                  <w:r w:rsidR="001D1AB7" w:rsidRPr="002548A0">
                    <w:rPr>
                      <w:rFonts w:cstheme="minorHAnsi"/>
                      <w:sz w:val="18"/>
                      <w:szCs w:val="18"/>
                    </w:rPr>
                    <w:t>hite Irish</w:t>
                  </w:r>
                </w:p>
              </w:tc>
              <w:tc>
                <w:tcPr>
                  <w:tcW w:w="236"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65EF3AEB" w14:textId="77777777" w:rsidR="001D1AB7" w:rsidRPr="002548A0" w:rsidRDefault="001D1AB7" w:rsidP="002548A0">
                  <w:pPr>
                    <w:ind w:left="-57"/>
                    <w:jc w:val="both"/>
                    <w:rPr>
                      <w:rFonts w:cstheme="minorHAnsi"/>
                      <w:sz w:val="18"/>
                      <w:szCs w:val="18"/>
                    </w:rPr>
                  </w:pPr>
                </w:p>
              </w:tc>
              <w:tc>
                <w:tcPr>
                  <w:tcW w:w="2231" w:type="dxa"/>
                  <w:tcBorders>
                    <w:top w:val="nil"/>
                    <w:left w:val="nil"/>
                    <w:bottom w:val="nil"/>
                    <w:right w:val="single" w:sz="8" w:space="0" w:color="auto"/>
                  </w:tcBorders>
                  <w:tcMar>
                    <w:top w:w="0" w:type="dxa"/>
                    <w:left w:w="108" w:type="dxa"/>
                    <w:bottom w:w="0" w:type="dxa"/>
                    <w:right w:w="108" w:type="dxa"/>
                  </w:tcMar>
                  <w:hideMark/>
                </w:tcPr>
                <w:p w14:paraId="25B43E56" w14:textId="0BB7B9F5" w:rsidR="001D1AB7" w:rsidRPr="002548A0" w:rsidRDefault="00C40359" w:rsidP="002548A0">
                  <w:pPr>
                    <w:ind w:left="-57"/>
                    <w:jc w:val="both"/>
                    <w:rPr>
                      <w:rFonts w:cstheme="minorHAnsi"/>
                      <w:sz w:val="18"/>
                      <w:szCs w:val="18"/>
                    </w:rPr>
                  </w:pPr>
                  <w:r w:rsidRPr="002548A0">
                    <w:rPr>
                      <w:rFonts w:cstheme="minorHAnsi"/>
                      <w:sz w:val="18"/>
                      <w:szCs w:val="18"/>
                    </w:rPr>
                    <w:t xml:space="preserve">      </w:t>
                  </w:r>
                  <w:r w:rsidR="001D1AB7" w:rsidRPr="002548A0">
                    <w:rPr>
                      <w:rFonts w:cstheme="minorHAnsi"/>
                      <w:sz w:val="18"/>
                      <w:szCs w:val="18"/>
                    </w:rPr>
                    <w:t>White (other)</w:t>
                  </w:r>
                </w:p>
              </w:tc>
              <w:tc>
                <w:tcPr>
                  <w:tcW w:w="236"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0EC8317A" w14:textId="77777777" w:rsidR="001D1AB7" w:rsidRPr="002548A0" w:rsidRDefault="001D1AB7" w:rsidP="002548A0">
                  <w:pPr>
                    <w:ind w:left="-57"/>
                    <w:jc w:val="both"/>
                    <w:rPr>
                      <w:rFonts w:cstheme="minorHAnsi"/>
                      <w:sz w:val="18"/>
                      <w:szCs w:val="18"/>
                    </w:rPr>
                  </w:pPr>
                </w:p>
              </w:tc>
              <w:tc>
                <w:tcPr>
                  <w:tcW w:w="1924" w:type="dxa"/>
                  <w:tcBorders>
                    <w:top w:val="nil"/>
                    <w:left w:val="nil"/>
                    <w:bottom w:val="nil"/>
                    <w:right w:val="single" w:sz="8" w:space="0" w:color="auto"/>
                  </w:tcBorders>
                  <w:tcMar>
                    <w:top w:w="0" w:type="dxa"/>
                    <w:left w:w="108" w:type="dxa"/>
                    <w:bottom w:w="0" w:type="dxa"/>
                    <w:right w:w="108" w:type="dxa"/>
                  </w:tcMar>
                  <w:hideMark/>
                </w:tcPr>
                <w:p w14:paraId="311ECCB2" w14:textId="0CCEF68E" w:rsidR="001D1AB7" w:rsidRPr="002548A0" w:rsidRDefault="00C40359" w:rsidP="002548A0">
                  <w:pPr>
                    <w:jc w:val="both"/>
                    <w:rPr>
                      <w:rFonts w:cstheme="minorHAnsi"/>
                      <w:sz w:val="18"/>
                      <w:szCs w:val="18"/>
                    </w:rPr>
                  </w:pPr>
                  <w:r w:rsidRPr="002548A0">
                    <w:rPr>
                      <w:rFonts w:cstheme="minorHAnsi"/>
                      <w:sz w:val="18"/>
                      <w:szCs w:val="18"/>
                    </w:rPr>
                    <w:t xml:space="preserve">    </w:t>
                  </w:r>
                  <w:r w:rsidR="001D1AB7" w:rsidRPr="002548A0">
                    <w:rPr>
                      <w:rFonts w:cstheme="minorHAnsi"/>
                      <w:sz w:val="18"/>
                      <w:szCs w:val="18"/>
                    </w:rPr>
                    <w:t>Black Caribbean</w:t>
                  </w:r>
                </w:p>
              </w:tc>
              <w:tc>
                <w:tcPr>
                  <w:tcW w:w="236"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059F850F" w14:textId="77777777" w:rsidR="001D1AB7" w:rsidRPr="002548A0" w:rsidRDefault="001D1AB7" w:rsidP="002548A0">
                  <w:pPr>
                    <w:ind w:left="-57"/>
                    <w:jc w:val="both"/>
                    <w:rPr>
                      <w:rFonts w:cstheme="minorHAnsi"/>
                      <w:sz w:val="18"/>
                      <w:szCs w:val="18"/>
                    </w:rPr>
                  </w:pPr>
                </w:p>
              </w:tc>
            </w:tr>
            <w:tr w:rsidR="001D1AB7" w:rsidRPr="002548A0" w14:paraId="3EC298B4" w14:textId="77777777" w:rsidTr="001D1AB7">
              <w:tc>
                <w:tcPr>
                  <w:tcW w:w="1908" w:type="dxa"/>
                  <w:tcBorders>
                    <w:top w:val="nil"/>
                    <w:left w:val="nil"/>
                    <w:bottom w:val="nil"/>
                    <w:right w:val="single" w:sz="8" w:space="0" w:color="auto"/>
                  </w:tcBorders>
                  <w:tcMar>
                    <w:top w:w="0" w:type="dxa"/>
                    <w:left w:w="108" w:type="dxa"/>
                    <w:bottom w:w="0" w:type="dxa"/>
                    <w:right w:w="108" w:type="dxa"/>
                  </w:tcMar>
                  <w:hideMark/>
                </w:tcPr>
                <w:p w14:paraId="144AD222" w14:textId="77777777" w:rsidR="001D1AB7" w:rsidRPr="002548A0" w:rsidRDefault="001D1AB7" w:rsidP="002548A0">
                  <w:pPr>
                    <w:ind w:left="-57"/>
                    <w:jc w:val="both"/>
                    <w:rPr>
                      <w:rFonts w:cstheme="minorHAnsi"/>
                      <w:sz w:val="18"/>
                      <w:szCs w:val="18"/>
                    </w:rPr>
                  </w:pPr>
                  <w:r w:rsidRPr="002548A0">
                    <w:rPr>
                      <w:rFonts w:cstheme="minorHAnsi"/>
                      <w:sz w:val="18"/>
                      <w:szCs w:val="18"/>
                    </w:rPr>
                    <w:t>Other Asian</w:t>
                  </w:r>
                </w:p>
              </w:tc>
              <w:tc>
                <w:tcPr>
                  <w:tcW w:w="281" w:type="dxa"/>
                  <w:tcBorders>
                    <w:top w:val="nil"/>
                    <w:left w:val="nil"/>
                    <w:bottom w:val="single" w:sz="8" w:space="0" w:color="auto"/>
                    <w:right w:val="single" w:sz="8" w:space="0" w:color="auto"/>
                  </w:tcBorders>
                  <w:tcMar>
                    <w:top w:w="0" w:type="dxa"/>
                    <w:left w:w="108" w:type="dxa"/>
                    <w:bottom w:w="0" w:type="dxa"/>
                    <w:right w:w="108" w:type="dxa"/>
                  </w:tcMar>
                </w:tcPr>
                <w:p w14:paraId="156C106F" w14:textId="77777777" w:rsidR="001D1AB7" w:rsidRPr="002548A0" w:rsidRDefault="001D1AB7" w:rsidP="002548A0">
                  <w:pPr>
                    <w:ind w:left="-57"/>
                    <w:jc w:val="both"/>
                    <w:rPr>
                      <w:rFonts w:cstheme="minorHAnsi"/>
                      <w:sz w:val="18"/>
                      <w:szCs w:val="18"/>
                    </w:rPr>
                  </w:pPr>
                </w:p>
              </w:tc>
              <w:tc>
                <w:tcPr>
                  <w:tcW w:w="2056" w:type="dxa"/>
                  <w:tcBorders>
                    <w:top w:val="nil"/>
                    <w:left w:val="nil"/>
                    <w:bottom w:val="nil"/>
                    <w:right w:val="single" w:sz="8" w:space="0" w:color="auto"/>
                  </w:tcBorders>
                  <w:tcMar>
                    <w:top w:w="0" w:type="dxa"/>
                    <w:left w:w="108" w:type="dxa"/>
                    <w:bottom w:w="0" w:type="dxa"/>
                    <w:right w:w="108" w:type="dxa"/>
                  </w:tcMar>
                  <w:hideMark/>
                </w:tcPr>
                <w:p w14:paraId="6DBF40FF" w14:textId="16C254AB" w:rsidR="001D1AB7" w:rsidRPr="002548A0" w:rsidRDefault="00C40359" w:rsidP="002548A0">
                  <w:pPr>
                    <w:ind w:left="-57"/>
                    <w:jc w:val="both"/>
                    <w:rPr>
                      <w:rFonts w:cstheme="minorHAnsi"/>
                      <w:sz w:val="18"/>
                      <w:szCs w:val="18"/>
                    </w:rPr>
                  </w:pPr>
                  <w:r w:rsidRPr="002548A0">
                    <w:rPr>
                      <w:rFonts w:cstheme="minorHAnsi"/>
                      <w:sz w:val="18"/>
                      <w:szCs w:val="18"/>
                    </w:rPr>
                    <w:t xml:space="preserve">             </w:t>
                  </w:r>
                  <w:r w:rsidR="001D1AB7" w:rsidRPr="002548A0">
                    <w:rPr>
                      <w:rFonts w:cstheme="minorHAnsi"/>
                      <w:sz w:val="18"/>
                      <w:szCs w:val="18"/>
                    </w:rPr>
                    <w:t>Mixed (other)</w:t>
                  </w:r>
                </w:p>
              </w:tc>
              <w:tc>
                <w:tcPr>
                  <w:tcW w:w="236" w:type="dxa"/>
                  <w:tcBorders>
                    <w:top w:val="nil"/>
                    <w:left w:val="nil"/>
                    <w:bottom w:val="single" w:sz="8" w:space="0" w:color="auto"/>
                    <w:right w:val="single" w:sz="8" w:space="0" w:color="auto"/>
                  </w:tcBorders>
                  <w:tcMar>
                    <w:top w:w="0" w:type="dxa"/>
                    <w:left w:w="108" w:type="dxa"/>
                    <w:bottom w:w="0" w:type="dxa"/>
                    <w:right w:w="108" w:type="dxa"/>
                  </w:tcMar>
                </w:tcPr>
                <w:p w14:paraId="5D2D6C33" w14:textId="77777777" w:rsidR="001D1AB7" w:rsidRPr="002548A0" w:rsidRDefault="001D1AB7" w:rsidP="002548A0">
                  <w:pPr>
                    <w:ind w:left="-57"/>
                    <w:jc w:val="both"/>
                    <w:rPr>
                      <w:rFonts w:cstheme="minorHAnsi"/>
                      <w:sz w:val="18"/>
                      <w:szCs w:val="18"/>
                    </w:rPr>
                  </w:pPr>
                </w:p>
              </w:tc>
              <w:tc>
                <w:tcPr>
                  <w:tcW w:w="2231" w:type="dxa"/>
                  <w:tcBorders>
                    <w:top w:val="nil"/>
                    <w:left w:val="nil"/>
                    <w:bottom w:val="nil"/>
                    <w:right w:val="single" w:sz="8" w:space="0" w:color="auto"/>
                  </w:tcBorders>
                  <w:tcMar>
                    <w:top w:w="0" w:type="dxa"/>
                    <w:left w:w="108" w:type="dxa"/>
                    <w:bottom w:w="0" w:type="dxa"/>
                    <w:right w:w="108" w:type="dxa"/>
                  </w:tcMar>
                  <w:hideMark/>
                </w:tcPr>
                <w:p w14:paraId="329CBA38" w14:textId="209EEB5B" w:rsidR="001D1AB7" w:rsidRPr="002548A0" w:rsidRDefault="00C40359" w:rsidP="002548A0">
                  <w:pPr>
                    <w:ind w:left="-57"/>
                    <w:jc w:val="both"/>
                    <w:rPr>
                      <w:rFonts w:cstheme="minorHAnsi"/>
                      <w:sz w:val="18"/>
                      <w:szCs w:val="18"/>
                    </w:rPr>
                  </w:pPr>
                  <w:r w:rsidRPr="002548A0">
                    <w:rPr>
                      <w:rFonts w:cstheme="minorHAnsi"/>
                      <w:sz w:val="18"/>
                      <w:szCs w:val="18"/>
                    </w:rPr>
                    <w:t xml:space="preserve">      </w:t>
                  </w:r>
                  <w:r w:rsidR="001D1AB7" w:rsidRPr="002548A0">
                    <w:rPr>
                      <w:rFonts w:cstheme="minorHAnsi"/>
                      <w:sz w:val="18"/>
                      <w:szCs w:val="18"/>
                    </w:rPr>
                    <w:t>Indian</w:t>
                  </w:r>
                </w:p>
              </w:tc>
              <w:tc>
                <w:tcPr>
                  <w:tcW w:w="236" w:type="dxa"/>
                  <w:tcBorders>
                    <w:top w:val="nil"/>
                    <w:left w:val="nil"/>
                    <w:bottom w:val="single" w:sz="8" w:space="0" w:color="auto"/>
                    <w:right w:val="single" w:sz="8" w:space="0" w:color="auto"/>
                  </w:tcBorders>
                  <w:tcMar>
                    <w:top w:w="0" w:type="dxa"/>
                    <w:left w:w="108" w:type="dxa"/>
                    <w:bottom w:w="0" w:type="dxa"/>
                    <w:right w:w="108" w:type="dxa"/>
                  </w:tcMar>
                </w:tcPr>
                <w:p w14:paraId="41A0BA14" w14:textId="77777777" w:rsidR="001D1AB7" w:rsidRPr="002548A0" w:rsidRDefault="001D1AB7" w:rsidP="002548A0">
                  <w:pPr>
                    <w:ind w:left="-57"/>
                    <w:jc w:val="both"/>
                    <w:rPr>
                      <w:rFonts w:cstheme="minorHAnsi"/>
                      <w:sz w:val="18"/>
                      <w:szCs w:val="18"/>
                    </w:rPr>
                  </w:pPr>
                </w:p>
              </w:tc>
              <w:tc>
                <w:tcPr>
                  <w:tcW w:w="1924" w:type="dxa"/>
                  <w:tcBorders>
                    <w:top w:val="nil"/>
                    <w:left w:val="nil"/>
                    <w:bottom w:val="nil"/>
                    <w:right w:val="single" w:sz="8" w:space="0" w:color="auto"/>
                  </w:tcBorders>
                  <w:tcMar>
                    <w:top w:w="0" w:type="dxa"/>
                    <w:left w:w="108" w:type="dxa"/>
                    <w:bottom w:w="0" w:type="dxa"/>
                    <w:right w:w="108" w:type="dxa"/>
                  </w:tcMar>
                  <w:hideMark/>
                </w:tcPr>
                <w:p w14:paraId="4E0F72E6" w14:textId="6B5706EB" w:rsidR="001D1AB7" w:rsidRPr="002548A0" w:rsidRDefault="001D1AB7" w:rsidP="002548A0">
                  <w:pPr>
                    <w:ind w:left="-57"/>
                    <w:jc w:val="both"/>
                    <w:rPr>
                      <w:rFonts w:cstheme="minorHAnsi"/>
                      <w:sz w:val="18"/>
                      <w:szCs w:val="18"/>
                    </w:rPr>
                  </w:pPr>
                  <w:r w:rsidRPr="002548A0">
                    <w:rPr>
                      <w:rFonts w:cstheme="minorHAnsi"/>
                      <w:sz w:val="18"/>
                      <w:szCs w:val="18"/>
                    </w:rPr>
                    <w:t xml:space="preserve"> </w:t>
                  </w:r>
                  <w:r w:rsidR="00C40359" w:rsidRPr="002548A0">
                    <w:rPr>
                      <w:rFonts w:cstheme="minorHAnsi"/>
                      <w:sz w:val="18"/>
                      <w:szCs w:val="18"/>
                    </w:rPr>
                    <w:t xml:space="preserve">    </w:t>
                  </w:r>
                  <w:r w:rsidRPr="002548A0">
                    <w:rPr>
                      <w:rFonts w:cstheme="minorHAnsi"/>
                      <w:sz w:val="18"/>
                      <w:szCs w:val="18"/>
                    </w:rPr>
                    <w:t>Pakistani</w:t>
                  </w:r>
                </w:p>
              </w:tc>
              <w:tc>
                <w:tcPr>
                  <w:tcW w:w="236" w:type="dxa"/>
                  <w:tcBorders>
                    <w:top w:val="nil"/>
                    <w:left w:val="nil"/>
                    <w:bottom w:val="single" w:sz="8" w:space="0" w:color="auto"/>
                    <w:right w:val="single" w:sz="8" w:space="0" w:color="auto"/>
                  </w:tcBorders>
                  <w:tcMar>
                    <w:top w:w="0" w:type="dxa"/>
                    <w:left w:w="108" w:type="dxa"/>
                    <w:bottom w:w="0" w:type="dxa"/>
                    <w:right w:w="108" w:type="dxa"/>
                  </w:tcMar>
                </w:tcPr>
                <w:p w14:paraId="41B7AF08" w14:textId="77777777" w:rsidR="001D1AB7" w:rsidRPr="002548A0" w:rsidRDefault="001D1AB7" w:rsidP="002548A0">
                  <w:pPr>
                    <w:ind w:left="-57"/>
                    <w:jc w:val="both"/>
                    <w:rPr>
                      <w:rFonts w:cstheme="minorHAnsi"/>
                      <w:sz w:val="18"/>
                      <w:szCs w:val="18"/>
                    </w:rPr>
                  </w:pPr>
                </w:p>
              </w:tc>
            </w:tr>
            <w:tr w:rsidR="001D1AB7" w:rsidRPr="002548A0" w14:paraId="6AC56810" w14:textId="77777777" w:rsidTr="001D1AB7">
              <w:tc>
                <w:tcPr>
                  <w:tcW w:w="1908" w:type="dxa"/>
                  <w:tcBorders>
                    <w:top w:val="nil"/>
                    <w:left w:val="nil"/>
                    <w:bottom w:val="nil"/>
                    <w:right w:val="single" w:sz="8" w:space="0" w:color="auto"/>
                  </w:tcBorders>
                  <w:tcMar>
                    <w:top w:w="0" w:type="dxa"/>
                    <w:left w:w="108" w:type="dxa"/>
                    <w:bottom w:w="0" w:type="dxa"/>
                    <w:right w:w="108" w:type="dxa"/>
                  </w:tcMar>
                  <w:hideMark/>
                </w:tcPr>
                <w:p w14:paraId="4A690037" w14:textId="77777777" w:rsidR="001D1AB7" w:rsidRPr="002548A0" w:rsidRDefault="001D1AB7" w:rsidP="002548A0">
                  <w:pPr>
                    <w:ind w:left="-57"/>
                    <w:jc w:val="both"/>
                    <w:rPr>
                      <w:rFonts w:cstheme="minorHAnsi"/>
                      <w:sz w:val="18"/>
                      <w:szCs w:val="18"/>
                    </w:rPr>
                  </w:pPr>
                  <w:r w:rsidRPr="002548A0">
                    <w:rPr>
                      <w:rFonts w:cstheme="minorHAnsi"/>
                      <w:sz w:val="18"/>
                      <w:szCs w:val="18"/>
                    </w:rPr>
                    <w:t>Caribbean</w:t>
                  </w:r>
                </w:p>
              </w:tc>
              <w:tc>
                <w:tcPr>
                  <w:tcW w:w="281" w:type="dxa"/>
                  <w:tcBorders>
                    <w:top w:val="nil"/>
                    <w:left w:val="nil"/>
                    <w:bottom w:val="single" w:sz="8" w:space="0" w:color="auto"/>
                    <w:right w:val="single" w:sz="8" w:space="0" w:color="auto"/>
                  </w:tcBorders>
                  <w:tcMar>
                    <w:top w:w="0" w:type="dxa"/>
                    <w:left w:w="108" w:type="dxa"/>
                    <w:bottom w:w="0" w:type="dxa"/>
                    <w:right w:w="108" w:type="dxa"/>
                  </w:tcMar>
                </w:tcPr>
                <w:p w14:paraId="393A1B1E" w14:textId="77777777" w:rsidR="001D1AB7" w:rsidRPr="002548A0" w:rsidRDefault="001D1AB7" w:rsidP="002548A0">
                  <w:pPr>
                    <w:ind w:left="-57"/>
                    <w:jc w:val="both"/>
                    <w:rPr>
                      <w:rFonts w:cstheme="minorHAnsi"/>
                      <w:sz w:val="18"/>
                      <w:szCs w:val="18"/>
                    </w:rPr>
                  </w:pPr>
                </w:p>
              </w:tc>
              <w:tc>
                <w:tcPr>
                  <w:tcW w:w="2056" w:type="dxa"/>
                  <w:tcBorders>
                    <w:top w:val="nil"/>
                    <w:left w:val="nil"/>
                    <w:bottom w:val="nil"/>
                    <w:right w:val="single" w:sz="8" w:space="0" w:color="auto"/>
                  </w:tcBorders>
                  <w:tcMar>
                    <w:top w:w="0" w:type="dxa"/>
                    <w:left w:w="108" w:type="dxa"/>
                    <w:bottom w:w="0" w:type="dxa"/>
                    <w:right w:w="108" w:type="dxa"/>
                  </w:tcMar>
                  <w:hideMark/>
                </w:tcPr>
                <w:p w14:paraId="052F1F46" w14:textId="76307237" w:rsidR="001D1AB7" w:rsidRPr="002548A0" w:rsidRDefault="00C40359" w:rsidP="002548A0">
                  <w:pPr>
                    <w:ind w:left="-57"/>
                    <w:jc w:val="both"/>
                    <w:rPr>
                      <w:rFonts w:cstheme="minorHAnsi"/>
                      <w:sz w:val="18"/>
                      <w:szCs w:val="18"/>
                    </w:rPr>
                  </w:pPr>
                  <w:r w:rsidRPr="002548A0">
                    <w:rPr>
                      <w:rFonts w:cstheme="minorHAnsi"/>
                      <w:sz w:val="18"/>
                      <w:szCs w:val="18"/>
                    </w:rPr>
                    <w:t xml:space="preserve">             </w:t>
                  </w:r>
                  <w:r w:rsidR="001D1AB7" w:rsidRPr="002548A0">
                    <w:rPr>
                      <w:rFonts w:cstheme="minorHAnsi"/>
                      <w:sz w:val="18"/>
                      <w:szCs w:val="18"/>
                    </w:rPr>
                    <w:t>African</w:t>
                  </w:r>
                </w:p>
              </w:tc>
              <w:tc>
                <w:tcPr>
                  <w:tcW w:w="236" w:type="dxa"/>
                  <w:tcBorders>
                    <w:top w:val="nil"/>
                    <w:left w:val="nil"/>
                    <w:bottom w:val="single" w:sz="8" w:space="0" w:color="auto"/>
                    <w:right w:val="single" w:sz="8" w:space="0" w:color="auto"/>
                  </w:tcBorders>
                  <w:tcMar>
                    <w:top w:w="0" w:type="dxa"/>
                    <w:left w:w="108" w:type="dxa"/>
                    <w:bottom w:w="0" w:type="dxa"/>
                    <w:right w:w="108" w:type="dxa"/>
                  </w:tcMar>
                </w:tcPr>
                <w:p w14:paraId="7BCF7DF1" w14:textId="77777777" w:rsidR="001D1AB7" w:rsidRPr="002548A0" w:rsidRDefault="001D1AB7" w:rsidP="002548A0">
                  <w:pPr>
                    <w:ind w:left="-57"/>
                    <w:jc w:val="both"/>
                    <w:rPr>
                      <w:rFonts w:cstheme="minorHAnsi"/>
                      <w:sz w:val="18"/>
                      <w:szCs w:val="18"/>
                    </w:rPr>
                  </w:pPr>
                </w:p>
              </w:tc>
              <w:tc>
                <w:tcPr>
                  <w:tcW w:w="2231" w:type="dxa"/>
                  <w:tcBorders>
                    <w:top w:val="nil"/>
                    <w:left w:val="nil"/>
                    <w:bottom w:val="nil"/>
                    <w:right w:val="single" w:sz="8" w:space="0" w:color="auto"/>
                  </w:tcBorders>
                  <w:tcMar>
                    <w:top w:w="0" w:type="dxa"/>
                    <w:left w:w="108" w:type="dxa"/>
                    <w:bottom w:w="0" w:type="dxa"/>
                    <w:right w:w="108" w:type="dxa"/>
                  </w:tcMar>
                  <w:hideMark/>
                </w:tcPr>
                <w:p w14:paraId="621F8B9F" w14:textId="5E91F633" w:rsidR="001D1AB7" w:rsidRPr="002548A0" w:rsidRDefault="00C40359" w:rsidP="002548A0">
                  <w:pPr>
                    <w:ind w:left="-57"/>
                    <w:jc w:val="both"/>
                    <w:rPr>
                      <w:rFonts w:cstheme="minorHAnsi"/>
                      <w:sz w:val="18"/>
                      <w:szCs w:val="18"/>
                    </w:rPr>
                  </w:pPr>
                  <w:r w:rsidRPr="002548A0">
                    <w:rPr>
                      <w:rFonts w:cstheme="minorHAnsi"/>
                      <w:sz w:val="18"/>
                      <w:szCs w:val="18"/>
                    </w:rPr>
                    <w:t xml:space="preserve">      </w:t>
                  </w:r>
                  <w:r w:rsidR="001D1AB7" w:rsidRPr="002548A0">
                    <w:rPr>
                      <w:rFonts w:cstheme="minorHAnsi"/>
                      <w:sz w:val="18"/>
                      <w:szCs w:val="18"/>
                    </w:rPr>
                    <w:t>Black (other)</w:t>
                  </w:r>
                </w:p>
              </w:tc>
              <w:tc>
                <w:tcPr>
                  <w:tcW w:w="236" w:type="dxa"/>
                  <w:tcBorders>
                    <w:top w:val="nil"/>
                    <w:left w:val="nil"/>
                    <w:bottom w:val="single" w:sz="8" w:space="0" w:color="auto"/>
                    <w:right w:val="single" w:sz="8" w:space="0" w:color="auto"/>
                  </w:tcBorders>
                  <w:tcMar>
                    <w:top w:w="0" w:type="dxa"/>
                    <w:left w:w="108" w:type="dxa"/>
                    <w:bottom w:w="0" w:type="dxa"/>
                    <w:right w:w="108" w:type="dxa"/>
                  </w:tcMar>
                </w:tcPr>
                <w:p w14:paraId="6F3C4360" w14:textId="77777777" w:rsidR="001D1AB7" w:rsidRPr="002548A0" w:rsidRDefault="001D1AB7" w:rsidP="002548A0">
                  <w:pPr>
                    <w:ind w:left="-57"/>
                    <w:jc w:val="both"/>
                    <w:rPr>
                      <w:rFonts w:cstheme="minorHAnsi"/>
                      <w:sz w:val="18"/>
                      <w:szCs w:val="18"/>
                    </w:rPr>
                  </w:pPr>
                </w:p>
              </w:tc>
              <w:tc>
                <w:tcPr>
                  <w:tcW w:w="1924" w:type="dxa"/>
                  <w:tcBorders>
                    <w:top w:val="nil"/>
                    <w:left w:val="nil"/>
                    <w:bottom w:val="single" w:sz="8" w:space="0" w:color="auto"/>
                    <w:right w:val="single" w:sz="8" w:space="0" w:color="auto"/>
                  </w:tcBorders>
                  <w:tcMar>
                    <w:top w:w="0" w:type="dxa"/>
                    <w:left w:w="108" w:type="dxa"/>
                    <w:bottom w:w="0" w:type="dxa"/>
                    <w:right w:w="108" w:type="dxa"/>
                  </w:tcMar>
                  <w:hideMark/>
                </w:tcPr>
                <w:p w14:paraId="75F1BA4D" w14:textId="1B5F4A5C" w:rsidR="001D1AB7" w:rsidRPr="002548A0" w:rsidRDefault="001D1AB7" w:rsidP="002548A0">
                  <w:pPr>
                    <w:ind w:left="-57"/>
                    <w:jc w:val="both"/>
                    <w:rPr>
                      <w:rFonts w:cstheme="minorHAnsi"/>
                      <w:sz w:val="18"/>
                      <w:szCs w:val="18"/>
                    </w:rPr>
                  </w:pPr>
                  <w:r w:rsidRPr="002548A0">
                    <w:rPr>
                      <w:rFonts w:cstheme="minorHAnsi"/>
                      <w:sz w:val="18"/>
                      <w:szCs w:val="18"/>
                    </w:rPr>
                    <w:t xml:space="preserve"> </w:t>
                  </w:r>
                  <w:r w:rsidR="00C40359" w:rsidRPr="002548A0">
                    <w:rPr>
                      <w:rFonts w:cstheme="minorHAnsi"/>
                      <w:sz w:val="18"/>
                      <w:szCs w:val="18"/>
                    </w:rPr>
                    <w:t xml:space="preserve">    </w:t>
                  </w:r>
                  <w:r w:rsidRPr="002548A0">
                    <w:rPr>
                      <w:rFonts w:cstheme="minorHAnsi"/>
                      <w:sz w:val="18"/>
                      <w:szCs w:val="18"/>
                    </w:rPr>
                    <w:t>Chinese</w:t>
                  </w:r>
                </w:p>
              </w:tc>
              <w:tc>
                <w:tcPr>
                  <w:tcW w:w="236" w:type="dxa"/>
                  <w:tcBorders>
                    <w:top w:val="nil"/>
                    <w:left w:val="nil"/>
                    <w:bottom w:val="single" w:sz="8" w:space="0" w:color="auto"/>
                    <w:right w:val="single" w:sz="8" w:space="0" w:color="auto"/>
                  </w:tcBorders>
                  <w:tcMar>
                    <w:top w:w="0" w:type="dxa"/>
                    <w:left w:w="108" w:type="dxa"/>
                    <w:bottom w:w="0" w:type="dxa"/>
                    <w:right w:w="108" w:type="dxa"/>
                  </w:tcMar>
                </w:tcPr>
                <w:p w14:paraId="558502B3" w14:textId="77777777" w:rsidR="001D1AB7" w:rsidRPr="002548A0" w:rsidRDefault="001D1AB7" w:rsidP="002548A0">
                  <w:pPr>
                    <w:ind w:left="-57"/>
                    <w:jc w:val="both"/>
                    <w:rPr>
                      <w:rFonts w:cstheme="minorHAnsi"/>
                      <w:sz w:val="18"/>
                      <w:szCs w:val="18"/>
                    </w:rPr>
                  </w:pPr>
                </w:p>
              </w:tc>
            </w:tr>
            <w:tr w:rsidR="001D1AB7" w:rsidRPr="002548A0" w14:paraId="597B8087" w14:textId="77777777" w:rsidTr="001D1AB7">
              <w:tc>
                <w:tcPr>
                  <w:tcW w:w="1908" w:type="dxa"/>
                  <w:tcBorders>
                    <w:top w:val="nil"/>
                    <w:left w:val="nil"/>
                    <w:bottom w:val="nil"/>
                    <w:right w:val="single" w:sz="8" w:space="0" w:color="auto"/>
                  </w:tcBorders>
                  <w:tcMar>
                    <w:top w:w="0" w:type="dxa"/>
                    <w:left w:w="108" w:type="dxa"/>
                    <w:bottom w:w="0" w:type="dxa"/>
                    <w:right w:w="108" w:type="dxa"/>
                  </w:tcMar>
                  <w:hideMark/>
                </w:tcPr>
                <w:p w14:paraId="32362241" w14:textId="77777777" w:rsidR="001D1AB7" w:rsidRPr="002548A0" w:rsidRDefault="001D1AB7" w:rsidP="002548A0">
                  <w:pPr>
                    <w:ind w:left="-57"/>
                    <w:jc w:val="both"/>
                    <w:rPr>
                      <w:rFonts w:cstheme="minorHAnsi"/>
                      <w:sz w:val="18"/>
                      <w:szCs w:val="18"/>
                    </w:rPr>
                  </w:pPr>
                  <w:r w:rsidRPr="002548A0">
                    <w:rPr>
                      <w:rFonts w:cstheme="minorHAnsi"/>
                      <w:sz w:val="18"/>
                      <w:szCs w:val="18"/>
                    </w:rPr>
                    <w:t>Black British</w:t>
                  </w:r>
                </w:p>
              </w:tc>
              <w:tc>
                <w:tcPr>
                  <w:tcW w:w="281" w:type="dxa"/>
                  <w:tcBorders>
                    <w:top w:val="nil"/>
                    <w:left w:val="nil"/>
                    <w:bottom w:val="single" w:sz="8" w:space="0" w:color="auto"/>
                    <w:right w:val="single" w:sz="8" w:space="0" w:color="auto"/>
                  </w:tcBorders>
                  <w:tcMar>
                    <w:top w:w="0" w:type="dxa"/>
                    <w:left w:w="108" w:type="dxa"/>
                    <w:bottom w:w="0" w:type="dxa"/>
                    <w:right w:w="108" w:type="dxa"/>
                  </w:tcMar>
                </w:tcPr>
                <w:p w14:paraId="61CCD594" w14:textId="77777777" w:rsidR="001D1AB7" w:rsidRPr="002548A0" w:rsidRDefault="001D1AB7" w:rsidP="002548A0">
                  <w:pPr>
                    <w:ind w:left="-57"/>
                    <w:jc w:val="both"/>
                    <w:rPr>
                      <w:rFonts w:cstheme="minorHAnsi"/>
                      <w:sz w:val="18"/>
                      <w:szCs w:val="18"/>
                    </w:rPr>
                  </w:pPr>
                </w:p>
              </w:tc>
              <w:tc>
                <w:tcPr>
                  <w:tcW w:w="2056" w:type="dxa"/>
                  <w:tcBorders>
                    <w:top w:val="nil"/>
                    <w:left w:val="nil"/>
                    <w:bottom w:val="nil"/>
                    <w:right w:val="single" w:sz="8" w:space="0" w:color="auto"/>
                  </w:tcBorders>
                  <w:tcMar>
                    <w:top w:w="0" w:type="dxa"/>
                    <w:left w:w="108" w:type="dxa"/>
                    <w:bottom w:w="0" w:type="dxa"/>
                    <w:right w:w="108" w:type="dxa"/>
                  </w:tcMar>
                  <w:hideMark/>
                </w:tcPr>
                <w:p w14:paraId="0A2A70ED" w14:textId="11B209D9" w:rsidR="001D1AB7" w:rsidRPr="002548A0" w:rsidRDefault="00C40359" w:rsidP="002548A0">
                  <w:pPr>
                    <w:ind w:left="-57"/>
                    <w:jc w:val="both"/>
                    <w:rPr>
                      <w:rFonts w:cstheme="minorHAnsi"/>
                      <w:sz w:val="18"/>
                      <w:szCs w:val="18"/>
                    </w:rPr>
                  </w:pPr>
                  <w:r w:rsidRPr="002548A0">
                    <w:rPr>
                      <w:rFonts w:cstheme="minorHAnsi"/>
                      <w:sz w:val="18"/>
                      <w:szCs w:val="18"/>
                    </w:rPr>
                    <w:t xml:space="preserve">             </w:t>
                  </w:r>
                  <w:r w:rsidR="001D1AB7" w:rsidRPr="002548A0">
                    <w:rPr>
                      <w:rFonts w:cstheme="minorHAnsi"/>
                      <w:sz w:val="18"/>
                      <w:szCs w:val="18"/>
                    </w:rPr>
                    <w:t>Asian British</w:t>
                  </w:r>
                </w:p>
              </w:tc>
              <w:tc>
                <w:tcPr>
                  <w:tcW w:w="236" w:type="dxa"/>
                  <w:tcBorders>
                    <w:top w:val="nil"/>
                    <w:left w:val="nil"/>
                    <w:bottom w:val="single" w:sz="8" w:space="0" w:color="auto"/>
                    <w:right w:val="single" w:sz="8" w:space="0" w:color="auto"/>
                  </w:tcBorders>
                  <w:tcMar>
                    <w:top w:w="0" w:type="dxa"/>
                    <w:left w:w="108" w:type="dxa"/>
                    <w:bottom w:w="0" w:type="dxa"/>
                    <w:right w:w="108" w:type="dxa"/>
                  </w:tcMar>
                </w:tcPr>
                <w:p w14:paraId="193AE5A1" w14:textId="77777777" w:rsidR="001D1AB7" w:rsidRPr="002548A0" w:rsidRDefault="001D1AB7" w:rsidP="002548A0">
                  <w:pPr>
                    <w:ind w:left="-57"/>
                    <w:jc w:val="both"/>
                    <w:rPr>
                      <w:rFonts w:cstheme="minorHAnsi"/>
                      <w:sz w:val="18"/>
                      <w:szCs w:val="18"/>
                    </w:rPr>
                  </w:pPr>
                </w:p>
              </w:tc>
              <w:tc>
                <w:tcPr>
                  <w:tcW w:w="2231" w:type="dxa"/>
                  <w:tcBorders>
                    <w:top w:val="nil"/>
                    <w:left w:val="nil"/>
                    <w:bottom w:val="nil"/>
                    <w:right w:val="single" w:sz="8" w:space="0" w:color="auto"/>
                  </w:tcBorders>
                  <w:tcMar>
                    <w:top w:w="0" w:type="dxa"/>
                    <w:left w:w="108" w:type="dxa"/>
                    <w:bottom w:w="0" w:type="dxa"/>
                    <w:right w:w="108" w:type="dxa"/>
                  </w:tcMar>
                  <w:hideMark/>
                </w:tcPr>
                <w:p w14:paraId="03880771" w14:textId="7E64C5B1" w:rsidR="001D1AB7" w:rsidRPr="002548A0" w:rsidRDefault="00C40359" w:rsidP="002548A0">
                  <w:pPr>
                    <w:ind w:left="-57"/>
                    <w:jc w:val="both"/>
                    <w:rPr>
                      <w:rFonts w:cstheme="minorHAnsi"/>
                      <w:sz w:val="18"/>
                      <w:szCs w:val="18"/>
                    </w:rPr>
                  </w:pPr>
                  <w:r w:rsidRPr="002548A0">
                    <w:rPr>
                      <w:rFonts w:cstheme="minorHAnsi"/>
                      <w:sz w:val="18"/>
                      <w:szCs w:val="18"/>
                    </w:rPr>
                    <w:t xml:space="preserve">      </w:t>
                  </w:r>
                  <w:r w:rsidR="001D1AB7" w:rsidRPr="002548A0">
                    <w:rPr>
                      <w:rFonts w:cstheme="minorHAnsi"/>
                      <w:sz w:val="18"/>
                      <w:szCs w:val="18"/>
                    </w:rPr>
                    <w:t>Other (please specify)</w:t>
                  </w:r>
                </w:p>
              </w:tc>
              <w:tc>
                <w:tcPr>
                  <w:tcW w:w="236" w:type="dxa"/>
                  <w:tcBorders>
                    <w:top w:val="nil"/>
                    <w:left w:val="nil"/>
                    <w:bottom w:val="single" w:sz="8" w:space="0" w:color="auto"/>
                    <w:right w:val="nil"/>
                  </w:tcBorders>
                  <w:tcMar>
                    <w:top w:w="0" w:type="dxa"/>
                    <w:left w:w="108" w:type="dxa"/>
                    <w:bottom w:w="0" w:type="dxa"/>
                    <w:right w:w="108" w:type="dxa"/>
                  </w:tcMar>
                </w:tcPr>
                <w:p w14:paraId="14922523" w14:textId="77777777" w:rsidR="001D1AB7" w:rsidRPr="002548A0" w:rsidRDefault="001D1AB7" w:rsidP="002548A0">
                  <w:pPr>
                    <w:ind w:left="-57"/>
                    <w:jc w:val="both"/>
                    <w:rPr>
                      <w:rFonts w:cstheme="minorHAnsi"/>
                      <w:sz w:val="18"/>
                      <w:szCs w:val="18"/>
                    </w:rPr>
                  </w:pPr>
                </w:p>
              </w:tc>
              <w:tc>
                <w:tcPr>
                  <w:tcW w:w="1924" w:type="dxa"/>
                  <w:tcBorders>
                    <w:top w:val="nil"/>
                    <w:left w:val="nil"/>
                    <w:bottom w:val="single" w:sz="8" w:space="0" w:color="auto"/>
                    <w:right w:val="nil"/>
                  </w:tcBorders>
                  <w:tcMar>
                    <w:top w:w="0" w:type="dxa"/>
                    <w:left w:w="108" w:type="dxa"/>
                    <w:bottom w:w="0" w:type="dxa"/>
                    <w:right w:w="108" w:type="dxa"/>
                  </w:tcMar>
                </w:tcPr>
                <w:p w14:paraId="45A77433" w14:textId="77777777" w:rsidR="001D1AB7" w:rsidRPr="002548A0" w:rsidRDefault="001D1AB7" w:rsidP="002548A0">
                  <w:pPr>
                    <w:ind w:left="-57"/>
                    <w:jc w:val="both"/>
                    <w:rPr>
                      <w:rFonts w:cstheme="minorHAnsi"/>
                      <w:sz w:val="18"/>
                      <w:szCs w:val="18"/>
                    </w:rPr>
                  </w:pPr>
                </w:p>
              </w:tc>
              <w:tc>
                <w:tcPr>
                  <w:tcW w:w="23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4421A31E" w14:textId="77777777" w:rsidR="001D1AB7" w:rsidRPr="002548A0" w:rsidRDefault="001D1AB7" w:rsidP="002548A0">
                  <w:pPr>
                    <w:ind w:left="-57"/>
                    <w:jc w:val="both"/>
                    <w:rPr>
                      <w:rFonts w:cstheme="minorHAnsi"/>
                      <w:sz w:val="18"/>
                      <w:szCs w:val="18"/>
                    </w:rPr>
                  </w:pPr>
                </w:p>
              </w:tc>
            </w:tr>
            <w:tr w:rsidR="001D1AB7" w:rsidRPr="002548A0" w14:paraId="538917E9" w14:textId="77777777" w:rsidTr="001D1AB7">
              <w:tc>
                <w:tcPr>
                  <w:tcW w:w="1908" w:type="dxa"/>
                  <w:tcBorders>
                    <w:top w:val="nil"/>
                    <w:left w:val="nil"/>
                    <w:bottom w:val="nil"/>
                    <w:right w:val="single" w:sz="8" w:space="0" w:color="auto"/>
                  </w:tcBorders>
                  <w:tcMar>
                    <w:top w:w="0" w:type="dxa"/>
                    <w:left w:w="108" w:type="dxa"/>
                    <w:bottom w:w="0" w:type="dxa"/>
                    <w:right w:w="108" w:type="dxa"/>
                  </w:tcMar>
                  <w:hideMark/>
                </w:tcPr>
                <w:p w14:paraId="71FE9195" w14:textId="77777777" w:rsidR="001D1AB7" w:rsidRPr="002548A0" w:rsidRDefault="001D1AB7" w:rsidP="002548A0">
                  <w:pPr>
                    <w:ind w:left="-57"/>
                    <w:jc w:val="both"/>
                    <w:rPr>
                      <w:rFonts w:cstheme="minorHAnsi"/>
                      <w:sz w:val="18"/>
                      <w:szCs w:val="18"/>
                    </w:rPr>
                  </w:pPr>
                  <w:r w:rsidRPr="002548A0">
                    <w:rPr>
                      <w:rFonts w:cstheme="minorHAnsi"/>
                      <w:sz w:val="18"/>
                      <w:szCs w:val="18"/>
                    </w:rPr>
                    <w:t>Black African</w:t>
                  </w:r>
                </w:p>
              </w:tc>
              <w:tc>
                <w:tcPr>
                  <w:tcW w:w="281" w:type="dxa"/>
                  <w:tcBorders>
                    <w:top w:val="nil"/>
                    <w:left w:val="nil"/>
                    <w:bottom w:val="single" w:sz="8" w:space="0" w:color="auto"/>
                    <w:right w:val="single" w:sz="8" w:space="0" w:color="auto"/>
                  </w:tcBorders>
                  <w:tcMar>
                    <w:top w:w="0" w:type="dxa"/>
                    <w:left w:w="108" w:type="dxa"/>
                    <w:bottom w:w="0" w:type="dxa"/>
                    <w:right w:w="108" w:type="dxa"/>
                  </w:tcMar>
                </w:tcPr>
                <w:p w14:paraId="4E23F977" w14:textId="77777777" w:rsidR="001D1AB7" w:rsidRPr="002548A0" w:rsidRDefault="001D1AB7" w:rsidP="002548A0">
                  <w:pPr>
                    <w:ind w:left="-57"/>
                    <w:jc w:val="both"/>
                    <w:rPr>
                      <w:rFonts w:cstheme="minorHAnsi"/>
                      <w:sz w:val="18"/>
                      <w:szCs w:val="18"/>
                    </w:rPr>
                  </w:pPr>
                </w:p>
              </w:tc>
              <w:tc>
                <w:tcPr>
                  <w:tcW w:w="2056" w:type="dxa"/>
                  <w:tcBorders>
                    <w:top w:val="nil"/>
                    <w:left w:val="nil"/>
                    <w:bottom w:val="nil"/>
                    <w:right w:val="single" w:sz="8" w:space="0" w:color="auto"/>
                  </w:tcBorders>
                  <w:tcMar>
                    <w:top w:w="0" w:type="dxa"/>
                    <w:left w:w="108" w:type="dxa"/>
                    <w:bottom w:w="0" w:type="dxa"/>
                    <w:right w:w="108" w:type="dxa"/>
                  </w:tcMar>
                  <w:hideMark/>
                </w:tcPr>
                <w:p w14:paraId="55261947" w14:textId="7BE1B59A" w:rsidR="001D1AB7" w:rsidRPr="002548A0" w:rsidRDefault="00C40359" w:rsidP="002548A0">
                  <w:pPr>
                    <w:ind w:left="-57"/>
                    <w:jc w:val="both"/>
                    <w:rPr>
                      <w:rFonts w:cstheme="minorHAnsi"/>
                      <w:sz w:val="18"/>
                      <w:szCs w:val="18"/>
                    </w:rPr>
                  </w:pPr>
                  <w:r w:rsidRPr="002548A0">
                    <w:rPr>
                      <w:rFonts w:cstheme="minorHAnsi"/>
                      <w:sz w:val="18"/>
                      <w:szCs w:val="18"/>
                    </w:rPr>
                    <w:t xml:space="preserve">             </w:t>
                  </w:r>
                  <w:r w:rsidR="001D1AB7" w:rsidRPr="002548A0">
                    <w:rPr>
                      <w:rFonts w:cstheme="minorHAnsi"/>
                      <w:sz w:val="18"/>
                      <w:szCs w:val="18"/>
                    </w:rPr>
                    <w:t>Bangladeshi</w:t>
                  </w:r>
                </w:p>
              </w:tc>
              <w:tc>
                <w:tcPr>
                  <w:tcW w:w="236" w:type="dxa"/>
                  <w:tcBorders>
                    <w:top w:val="nil"/>
                    <w:left w:val="nil"/>
                    <w:bottom w:val="single" w:sz="8" w:space="0" w:color="auto"/>
                    <w:right w:val="single" w:sz="8" w:space="0" w:color="auto"/>
                  </w:tcBorders>
                  <w:tcMar>
                    <w:top w:w="0" w:type="dxa"/>
                    <w:left w:w="108" w:type="dxa"/>
                    <w:bottom w:w="0" w:type="dxa"/>
                    <w:right w:w="108" w:type="dxa"/>
                  </w:tcMar>
                </w:tcPr>
                <w:p w14:paraId="31A4AAD6" w14:textId="77777777" w:rsidR="001D1AB7" w:rsidRPr="002548A0" w:rsidRDefault="001D1AB7" w:rsidP="002548A0">
                  <w:pPr>
                    <w:ind w:left="-57"/>
                    <w:jc w:val="both"/>
                    <w:rPr>
                      <w:rFonts w:cstheme="minorHAnsi"/>
                      <w:sz w:val="18"/>
                      <w:szCs w:val="18"/>
                    </w:rPr>
                  </w:pPr>
                </w:p>
              </w:tc>
              <w:tc>
                <w:tcPr>
                  <w:tcW w:w="2231" w:type="dxa"/>
                  <w:shd w:val="clear" w:color="auto" w:fill="FFFFFF"/>
                  <w:tcMar>
                    <w:top w:w="0" w:type="dxa"/>
                    <w:left w:w="108" w:type="dxa"/>
                    <w:bottom w:w="0" w:type="dxa"/>
                    <w:right w:w="108" w:type="dxa"/>
                  </w:tcMar>
                  <w:hideMark/>
                </w:tcPr>
                <w:p w14:paraId="153A98C1" w14:textId="74077EA2" w:rsidR="001D1AB7" w:rsidRPr="002548A0" w:rsidRDefault="00C40359" w:rsidP="002548A0">
                  <w:pPr>
                    <w:ind w:left="-57"/>
                    <w:jc w:val="both"/>
                    <w:rPr>
                      <w:rFonts w:cstheme="minorHAnsi"/>
                      <w:sz w:val="18"/>
                      <w:szCs w:val="18"/>
                    </w:rPr>
                  </w:pPr>
                  <w:r w:rsidRPr="002548A0">
                    <w:rPr>
                      <w:rFonts w:cstheme="minorHAnsi"/>
                      <w:color w:val="000000"/>
                      <w:sz w:val="18"/>
                      <w:szCs w:val="18"/>
                    </w:rPr>
                    <w:t xml:space="preserve">      </w:t>
                  </w:r>
                  <w:r w:rsidR="001D1AB7" w:rsidRPr="002548A0">
                    <w:rPr>
                      <w:rFonts w:cstheme="minorHAnsi"/>
                      <w:color w:val="000000"/>
                      <w:sz w:val="18"/>
                      <w:szCs w:val="18"/>
                    </w:rPr>
                    <w:t>Prefer not to Say</w:t>
                  </w:r>
                </w:p>
              </w:tc>
              <w:tc>
                <w:tcPr>
                  <w:tcW w:w="236" w:type="dxa"/>
                  <w:shd w:val="clear" w:color="auto" w:fill="FFFFFF"/>
                  <w:tcMar>
                    <w:top w:w="0" w:type="dxa"/>
                    <w:left w:w="108" w:type="dxa"/>
                    <w:bottom w:w="0" w:type="dxa"/>
                    <w:right w:w="108" w:type="dxa"/>
                  </w:tcMar>
                </w:tcPr>
                <w:p w14:paraId="0402E2C2" w14:textId="77777777" w:rsidR="001D1AB7" w:rsidRPr="002548A0" w:rsidRDefault="001D1AB7" w:rsidP="002548A0">
                  <w:pPr>
                    <w:ind w:left="-57"/>
                    <w:jc w:val="both"/>
                    <w:rPr>
                      <w:rFonts w:cstheme="minorHAnsi"/>
                      <w:sz w:val="18"/>
                      <w:szCs w:val="18"/>
                    </w:rPr>
                  </w:pPr>
                </w:p>
              </w:tc>
              <w:tc>
                <w:tcPr>
                  <w:tcW w:w="1924" w:type="dxa"/>
                  <w:shd w:val="clear" w:color="auto" w:fill="FFFFFF"/>
                  <w:tcMar>
                    <w:top w:w="0" w:type="dxa"/>
                    <w:left w:w="108" w:type="dxa"/>
                    <w:bottom w:w="0" w:type="dxa"/>
                    <w:right w:w="108" w:type="dxa"/>
                  </w:tcMar>
                </w:tcPr>
                <w:p w14:paraId="7DC1DA41" w14:textId="77777777" w:rsidR="001D1AB7" w:rsidRPr="002548A0" w:rsidRDefault="001D1AB7" w:rsidP="002548A0">
                  <w:pPr>
                    <w:ind w:left="-57"/>
                    <w:jc w:val="both"/>
                    <w:rPr>
                      <w:rFonts w:cstheme="minorHAnsi"/>
                      <w:sz w:val="18"/>
                      <w:szCs w:val="18"/>
                    </w:rPr>
                  </w:pPr>
                </w:p>
              </w:tc>
              <w:tc>
                <w:tcPr>
                  <w:tcW w:w="236" w:type="dxa"/>
                  <w:shd w:val="clear" w:color="auto" w:fill="FFFFFF"/>
                  <w:tcMar>
                    <w:top w:w="0" w:type="dxa"/>
                    <w:left w:w="108" w:type="dxa"/>
                    <w:bottom w:w="0" w:type="dxa"/>
                    <w:right w:w="108" w:type="dxa"/>
                  </w:tcMar>
                </w:tcPr>
                <w:p w14:paraId="10DEEF25" w14:textId="77777777" w:rsidR="001D1AB7" w:rsidRPr="002548A0" w:rsidRDefault="001D1AB7" w:rsidP="002548A0">
                  <w:pPr>
                    <w:ind w:left="-57"/>
                    <w:jc w:val="both"/>
                    <w:rPr>
                      <w:rFonts w:cstheme="minorHAnsi"/>
                      <w:sz w:val="18"/>
                      <w:szCs w:val="18"/>
                    </w:rPr>
                  </w:pPr>
                </w:p>
              </w:tc>
            </w:tr>
          </w:tbl>
          <w:p w14:paraId="4D672BB2" w14:textId="77777777" w:rsidR="001D1AB7" w:rsidRPr="002548A0" w:rsidRDefault="001D1AB7" w:rsidP="002548A0">
            <w:pPr>
              <w:rPr>
                <w:rFonts w:eastAsiaTheme="minorHAnsi" w:cstheme="minorHAnsi"/>
                <w:sz w:val="18"/>
                <w:szCs w:val="18"/>
              </w:rPr>
            </w:pPr>
            <w:r w:rsidRPr="002548A0">
              <w:rPr>
                <w:rFonts w:cstheme="minorHAnsi"/>
                <w:color w:val="FFFFFF"/>
                <w:sz w:val="18"/>
                <w:szCs w:val="18"/>
              </w:rPr>
              <w:t xml:space="preserve">                                                                                                                </w:t>
            </w:r>
          </w:p>
          <w:p w14:paraId="0A0434A4" w14:textId="77777777" w:rsidR="001D1AB7" w:rsidRPr="002548A0" w:rsidRDefault="001D1AB7" w:rsidP="002548A0">
            <w:pPr>
              <w:rPr>
                <w:rFonts w:cstheme="minorHAnsi"/>
                <w:sz w:val="18"/>
                <w:szCs w:val="18"/>
              </w:rPr>
            </w:pPr>
            <w:r w:rsidRPr="002548A0">
              <w:rPr>
                <w:rFonts w:cstheme="minorHAnsi"/>
                <w:sz w:val="18"/>
                <w:szCs w:val="18"/>
              </w:rPr>
              <w:t xml:space="preserve">Do you have a disability?                                                   Yes/No   </w:t>
            </w:r>
          </w:p>
          <w:p w14:paraId="7EC50F46" w14:textId="77777777" w:rsidR="00575C3E" w:rsidRPr="002548A0" w:rsidRDefault="00575C3E" w:rsidP="002548A0">
            <w:pPr>
              <w:rPr>
                <w:rFonts w:cstheme="minorHAnsi"/>
                <w:sz w:val="18"/>
                <w:szCs w:val="18"/>
              </w:rPr>
            </w:pPr>
          </w:p>
          <w:p w14:paraId="268140F5" w14:textId="2A3009AC" w:rsidR="001D1AB7" w:rsidRPr="002548A0" w:rsidRDefault="00575C3E" w:rsidP="002548A0">
            <w:pPr>
              <w:rPr>
                <w:rFonts w:cstheme="minorHAnsi"/>
                <w:sz w:val="18"/>
                <w:szCs w:val="18"/>
              </w:rPr>
            </w:pPr>
            <w:r w:rsidRPr="002548A0">
              <w:rPr>
                <w:rFonts w:cstheme="minorHAnsi"/>
                <w:sz w:val="18"/>
                <w:szCs w:val="18"/>
              </w:rPr>
              <w:t>If you require additional support with your application, please discuss this with your Investment Manager</w:t>
            </w:r>
            <w:r w:rsidR="001D1AB7" w:rsidRPr="002548A0">
              <w:rPr>
                <w:rFonts w:cstheme="minorHAnsi"/>
                <w:sz w:val="18"/>
                <w:szCs w:val="18"/>
              </w:rPr>
              <w:t xml:space="preserve">   </w:t>
            </w:r>
          </w:p>
          <w:p w14:paraId="5B15BDC1" w14:textId="58D2B547" w:rsidR="00F32C4D" w:rsidRPr="002548A0" w:rsidRDefault="00F32C4D" w:rsidP="002548A0">
            <w:pPr>
              <w:rPr>
                <w:rFonts w:cstheme="minorHAnsi"/>
                <w:sz w:val="18"/>
                <w:szCs w:val="18"/>
              </w:rPr>
            </w:pPr>
          </w:p>
        </w:tc>
      </w:tr>
    </w:tbl>
    <w:p w14:paraId="1C6AA596" w14:textId="77777777" w:rsidR="002548A0" w:rsidRDefault="002548A0" w:rsidP="002548A0">
      <w:pPr>
        <w:keepNext/>
        <w:keepLines/>
        <w:spacing w:line="276" w:lineRule="auto"/>
        <w:jc w:val="center"/>
        <w:outlineLvl w:val="0"/>
        <w:rPr>
          <w:rFonts w:eastAsia="MS Gothic" w:cstheme="minorHAnsi"/>
          <w:b/>
          <w:bCs/>
          <w:color w:val="365F91"/>
          <w:sz w:val="28"/>
          <w:szCs w:val="28"/>
        </w:rPr>
      </w:pPr>
    </w:p>
    <w:p w14:paraId="499D770E" w14:textId="05A169F6" w:rsidR="00C54E18" w:rsidRPr="002548A0" w:rsidRDefault="00C54E18" w:rsidP="002548A0">
      <w:pPr>
        <w:keepNext/>
        <w:keepLines/>
        <w:spacing w:line="276" w:lineRule="auto"/>
        <w:jc w:val="center"/>
        <w:outlineLvl w:val="0"/>
        <w:rPr>
          <w:rFonts w:eastAsia="MS Gothic" w:cstheme="minorHAnsi"/>
          <w:b/>
          <w:bCs/>
          <w:color w:val="365F91"/>
          <w:sz w:val="28"/>
          <w:szCs w:val="28"/>
        </w:rPr>
      </w:pPr>
      <w:r w:rsidRPr="002548A0">
        <w:rPr>
          <w:rFonts w:eastAsia="MS Gothic" w:cstheme="minorHAnsi"/>
          <w:b/>
          <w:bCs/>
          <w:color w:val="365F91"/>
          <w:sz w:val="28"/>
          <w:szCs w:val="28"/>
        </w:rPr>
        <w:t>Contact Details</w:t>
      </w:r>
    </w:p>
    <w:p w14:paraId="7AC6CD09" w14:textId="77777777" w:rsidR="00ED36FB" w:rsidRPr="002548A0" w:rsidRDefault="00ED36FB" w:rsidP="002548A0">
      <w:pPr>
        <w:rPr>
          <w:rFonts w:cstheme="minorHAnsi"/>
        </w:rPr>
      </w:pPr>
    </w:p>
    <w:tbl>
      <w:tblPr>
        <w:tblStyle w:val="TableGrid"/>
        <w:tblW w:w="0" w:type="auto"/>
        <w:tblLook w:val="04A0" w:firstRow="1" w:lastRow="0" w:firstColumn="1" w:lastColumn="0" w:noHBand="0" w:noVBand="1"/>
      </w:tblPr>
      <w:tblGrid>
        <w:gridCol w:w="5035"/>
        <w:gridCol w:w="5035"/>
      </w:tblGrid>
      <w:tr w:rsidR="00ED36FB" w:rsidRPr="002548A0" w14:paraId="44D0B605" w14:textId="77777777" w:rsidTr="00E517D9">
        <w:tc>
          <w:tcPr>
            <w:tcW w:w="5035" w:type="dxa"/>
          </w:tcPr>
          <w:p w14:paraId="22D9A1B1" w14:textId="77777777" w:rsidR="00ED36FB" w:rsidRPr="002548A0" w:rsidRDefault="00ED36FB" w:rsidP="002548A0">
            <w:pPr>
              <w:rPr>
                <w:rFonts w:cstheme="minorHAnsi"/>
              </w:rPr>
            </w:pPr>
            <w:r w:rsidRPr="002548A0">
              <w:rPr>
                <w:rFonts w:cstheme="minorHAnsi"/>
              </w:rPr>
              <w:t xml:space="preserve">Contact Name </w:t>
            </w:r>
          </w:p>
          <w:p w14:paraId="37B4BD0B" w14:textId="77777777" w:rsidR="00575C3E" w:rsidRPr="002548A0" w:rsidRDefault="00575C3E" w:rsidP="002548A0">
            <w:pPr>
              <w:rPr>
                <w:rFonts w:cstheme="minorHAnsi"/>
              </w:rPr>
            </w:pPr>
          </w:p>
        </w:tc>
        <w:tc>
          <w:tcPr>
            <w:tcW w:w="5035" w:type="dxa"/>
          </w:tcPr>
          <w:p w14:paraId="2BC522B1" w14:textId="77777777" w:rsidR="00ED36FB" w:rsidRPr="002548A0" w:rsidRDefault="00ED36FB" w:rsidP="002548A0">
            <w:pPr>
              <w:rPr>
                <w:rFonts w:cstheme="minorHAnsi"/>
              </w:rPr>
            </w:pPr>
          </w:p>
        </w:tc>
      </w:tr>
      <w:tr w:rsidR="00ED36FB" w:rsidRPr="002548A0" w14:paraId="13927CCC" w14:textId="77777777" w:rsidTr="00E517D9">
        <w:tc>
          <w:tcPr>
            <w:tcW w:w="5035" w:type="dxa"/>
          </w:tcPr>
          <w:p w14:paraId="15E3AFDE" w14:textId="77777777" w:rsidR="00ED36FB" w:rsidRPr="002548A0" w:rsidRDefault="00ED36FB" w:rsidP="002548A0">
            <w:pPr>
              <w:rPr>
                <w:rFonts w:cstheme="minorHAnsi"/>
              </w:rPr>
            </w:pPr>
            <w:r w:rsidRPr="002548A0">
              <w:rPr>
                <w:rFonts w:cstheme="minorHAnsi"/>
              </w:rPr>
              <w:t>Contact Telephone Number</w:t>
            </w:r>
          </w:p>
          <w:p w14:paraId="5ADE8727" w14:textId="77777777" w:rsidR="00ED36FB" w:rsidRPr="002548A0" w:rsidRDefault="00ED36FB" w:rsidP="002548A0">
            <w:pPr>
              <w:rPr>
                <w:rFonts w:cstheme="minorHAnsi"/>
              </w:rPr>
            </w:pPr>
          </w:p>
        </w:tc>
        <w:tc>
          <w:tcPr>
            <w:tcW w:w="5035" w:type="dxa"/>
          </w:tcPr>
          <w:p w14:paraId="25F3C327" w14:textId="77777777" w:rsidR="00ED36FB" w:rsidRPr="002548A0" w:rsidRDefault="00ED36FB" w:rsidP="002548A0">
            <w:pPr>
              <w:rPr>
                <w:rFonts w:cstheme="minorHAnsi"/>
              </w:rPr>
            </w:pPr>
          </w:p>
        </w:tc>
      </w:tr>
      <w:tr w:rsidR="00ED36FB" w:rsidRPr="002548A0" w14:paraId="28F29601" w14:textId="77777777" w:rsidTr="00E517D9">
        <w:tc>
          <w:tcPr>
            <w:tcW w:w="5035" w:type="dxa"/>
          </w:tcPr>
          <w:p w14:paraId="75CA587A" w14:textId="77777777" w:rsidR="00ED36FB" w:rsidRPr="002548A0" w:rsidRDefault="00ED36FB" w:rsidP="002548A0">
            <w:pPr>
              <w:rPr>
                <w:rFonts w:cstheme="minorHAnsi"/>
              </w:rPr>
            </w:pPr>
            <w:r w:rsidRPr="002548A0">
              <w:rPr>
                <w:rFonts w:cstheme="minorHAnsi"/>
              </w:rPr>
              <w:t>Contact Email Address</w:t>
            </w:r>
          </w:p>
          <w:p w14:paraId="6EB12D43" w14:textId="77777777" w:rsidR="00ED36FB" w:rsidRPr="002548A0" w:rsidRDefault="00ED36FB" w:rsidP="002548A0">
            <w:pPr>
              <w:rPr>
                <w:rFonts w:cstheme="minorHAnsi"/>
              </w:rPr>
            </w:pPr>
          </w:p>
        </w:tc>
        <w:tc>
          <w:tcPr>
            <w:tcW w:w="5035" w:type="dxa"/>
          </w:tcPr>
          <w:p w14:paraId="1E2267BE" w14:textId="77777777" w:rsidR="00ED36FB" w:rsidRPr="002548A0" w:rsidRDefault="00ED36FB" w:rsidP="002548A0">
            <w:pPr>
              <w:rPr>
                <w:rFonts w:cstheme="minorHAnsi"/>
              </w:rPr>
            </w:pPr>
          </w:p>
        </w:tc>
      </w:tr>
      <w:tr w:rsidR="00ED36FB" w:rsidRPr="002548A0" w14:paraId="54C88AB0" w14:textId="77777777" w:rsidTr="00E517D9">
        <w:tc>
          <w:tcPr>
            <w:tcW w:w="5035" w:type="dxa"/>
          </w:tcPr>
          <w:p w14:paraId="7D715DC1" w14:textId="77777777" w:rsidR="00ED36FB" w:rsidRPr="002548A0" w:rsidRDefault="00ED36FB" w:rsidP="002548A0">
            <w:pPr>
              <w:rPr>
                <w:rFonts w:cstheme="minorHAnsi"/>
              </w:rPr>
            </w:pPr>
            <w:r w:rsidRPr="002548A0">
              <w:rPr>
                <w:rFonts w:cstheme="minorHAnsi"/>
              </w:rPr>
              <w:t>Position within the business</w:t>
            </w:r>
          </w:p>
          <w:p w14:paraId="0126BA91" w14:textId="77777777" w:rsidR="00ED36FB" w:rsidRPr="002548A0" w:rsidRDefault="00ED36FB" w:rsidP="002548A0">
            <w:pPr>
              <w:rPr>
                <w:rFonts w:cstheme="minorHAnsi"/>
              </w:rPr>
            </w:pPr>
          </w:p>
        </w:tc>
        <w:tc>
          <w:tcPr>
            <w:tcW w:w="5035" w:type="dxa"/>
          </w:tcPr>
          <w:p w14:paraId="45CFED1F" w14:textId="77777777" w:rsidR="00ED36FB" w:rsidRPr="002548A0" w:rsidRDefault="00ED36FB" w:rsidP="002548A0">
            <w:pPr>
              <w:rPr>
                <w:rFonts w:cstheme="minorHAnsi"/>
              </w:rPr>
            </w:pPr>
          </w:p>
        </w:tc>
      </w:tr>
    </w:tbl>
    <w:p w14:paraId="5026519F" w14:textId="77777777" w:rsidR="002548A0" w:rsidRDefault="002548A0" w:rsidP="002548A0">
      <w:pPr>
        <w:keepNext/>
        <w:keepLines/>
        <w:spacing w:line="276" w:lineRule="auto"/>
        <w:jc w:val="center"/>
        <w:outlineLvl w:val="0"/>
        <w:rPr>
          <w:rFonts w:eastAsia="MS Gothic" w:cstheme="minorHAnsi"/>
          <w:b/>
          <w:bCs/>
          <w:color w:val="365F91"/>
          <w:sz w:val="28"/>
          <w:szCs w:val="28"/>
        </w:rPr>
      </w:pPr>
    </w:p>
    <w:p w14:paraId="5C88F354" w14:textId="684F957A" w:rsidR="00C54E18" w:rsidRPr="002548A0" w:rsidRDefault="00C54E18" w:rsidP="002548A0">
      <w:pPr>
        <w:keepNext/>
        <w:keepLines/>
        <w:spacing w:line="276" w:lineRule="auto"/>
        <w:jc w:val="center"/>
        <w:outlineLvl w:val="0"/>
        <w:rPr>
          <w:rFonts w:eastAsia="MS Gothic" w:cstheme="minorHAnsi"/>
          <w:b/>
          <w:bCs/>
          <w:color w:val="365F91"/>
          <w:sz w:val="28"/>
          <w:szCs w:val="28"/>
        </w:rPr>
      </w:pPr>
      <w:r w:rsidRPr="002548A0">
        <w:rPr>
          <w:rFonts w:eastAsia="MS Gothic" w:cstheme="minorHAnsi"/>
          <w:b/>
          <w:bCs/>
          <w:color w:val="365F91"/>
          <w:sz w:val="28"/>
          <w:szCs w:val="28"/>
        </w:rPr>
        <w:t>Director Details</w:t>
      </w:r>
    </w:p>
    <w:p w14:paraId="4D526AC0" w14:textId="77777777" w:rsidR="009F136C" w:rsidRPr="002548A0" w:rsidRDefault="009F136C" w:rsidP="002548A0">
      <w:pPr>
        <w:rPr>
          <w:rFonts w:cstheme="minorHAnsi"/>
        </w:rPr>
      </w:pPr>
    </w:p>
    <w:tbl>
      <w:tblPr>
        <w:tblStyle w:val="TableGrid"/>
        <w:tblW w:w="0" w:type="auto"/>
        <w:tblLook w:val="04A0" w:firstRow="1" w:lastRow="0" w:firstColumn="1" w:lastColumn="0" w:noHBand="0" w:noVBand="1"/>
      </w:tblPr>
      <w:tblGrid>
        <w:gridCol w:w="5035"/>
        <w:gridCol w:w="5035"/>
      </w:tblGrid>
      <w:tr w:rsidR="009F136C" w:rsidRPr="002548A0" w14:paraId="41EB9F91" w14:textId="77777777" w:rsidTr="001E63B4">
        <w:tc>
          <w:tcPr>
            <w:tcW w:w="5035" w:type="dxa"/>
          </w:tcPr>
          <w:p w14:paraId="4946C160" w14:textId="10996EA6" w:rsidR="009F136C" w:rsidRPr="002548A0" w:rsidRDefault="009F136C" w:rsidP="002548A0">
            <w:pPr>
              <w:rPr>
                <w:rFonts w:cstheme="minorHAnsi"/>
              </w:rPr>
            </w:pPr>
            <w:r w:rsidRPr="002548A0">
              <w:rPr>
                <w:rFonts w:cstheme="minorHAnsi"/>
              </w:rPr>
              <w:t>Title</w:t>
            </w:r>
          </w:p>
        </w:tc>
        <w:tc>
          <w:tcPr>
            <w:tcW w:w="5035" w:type="dxa"/>
          </w:tcPr>
          <w:p w14:paraId="3A755286" w14:textId="77777777" w:rsidR="009F136C" w:rsidRPr="002548A0" w:rsidRDefault="009F136C" w:rsidP="002548A0">
            <w:pPr>
              <w:rPr>
                <w:rFonts w:cstheme="minorHAnsi"/>
              </w:rPr>
            </w:pPr>
          </w:p>
        </w:tc>
      </w:tr>
      <w:tr w:rsidR="009F136C" w:rsidRPr="002548A0" w14:paraId="74EB507A" w14:textId="77777777" w:rsidTr="001E63B4">
        <w:tc>
          <w:tcPr>
            <w:tcW w:w="5035" w:type="dxa"/>
          </w:tcPr>
          <w:p w14:paraId="71C5E0B5" w14:textId="5DB8F536" w:rsidR="009F136C" w:rsidRPr="002548A0" w:rsidRDefault="009F136C" w:rsidP="002548A0">
            <w:pPr>
              <w:rPr>
                <w:rFonts w:cstheme="minorHAnsi"/>
              </w:rPr>
            </w:pPr>
            <w:r w:rsidRPr="002548A0">
              <w:rPr>
                <w:rFonts w:cstheme="minorHAnsi"/>
              </w:rPr>
              <w:t>Full name</w:t>
            </w:r>
          </w:p>
        </w:tc>
        <w:tc>
          <w:tcPr>
            <w:tcW w:w="5035" w:type="dxa"/>
          </w:tcPr>
          <w:p w14:paraId="4F4A6AAD" w14:textId="77777777" w:rsidR="009F136C" w:rsidRPr="002548A0" w:rsidRDefault="009F136C" w:rsidP="002548A0">
            <w:pPr>
              <w:rPr>
                <w:rFonts w:cstheme="minorHAnsi"/>
              </w:rPr>
            </w:pPr>
          </w:p>
        </w:tc>
      </w:tr>
      <w:tr w:rsidR="009D2EF9" w:rsidRPr="002548A0" w14:paraId="27DE6D21" w14:textId="77777777" w:rsidTr="001E63B4">
        <w:tc>
          <w:tcPr>
            <w:tcW w:w="5035" w:type="dxa"/>
          </w:tcPr>
          <w:p w14:paraId="4B1E3F16" w14:textId="30C0FFC3" w:rsidR="009D2EF9" w:rsidRPr="002548A0" w:rsidRDefault="009D2EF9" w:rsidP="002548A0">
            <w:pPr>
              <w:rPr>
                <w:rFonts w:cstheme="minorHAnsi"/>
              </w:rPr>
            </w:pPr>
            <w:r>
              <w:rPr>
                <w:rFonts w:cstheme="minorHAnsi"/>
              </w:rPr>
              <w:t>Mobile number</w:t>
            </w:r>
          </w:p>
        </w:tc>
        <w:tc>
          <w:tcPr>
            <w:tcW w:w="5035" w:type="dxa"/>
          </w:tcPr>
          <w:p w14:paraId="626716B1" w14:textId="77777777" w:rsidR="009D2EF9" w:rsidRPr="002548A0" w:rsidRDefault="009D2EF9" w:rsidP="002548A0">
            <w:pPr>
              <w:rPr>
                <w:rFonts w:cstheme="minorHAnsi"/>
              </w:rPr>
            </w:pPr>
          </w:p>
        </w:tc>
      </w:tr>
      <w:tr w:rsidR="009D2EF9" w:rsidRPr="002548A0" w14:paraId="1A1CA42C" w14:textId="77777777" w:rsidTr="001E63B4">
        <w:tc>
          <w:tcPr>
            <w:tcW w:w="5035" w:type="dxa"/>
          </w:tcPr>
          <w:p w14:paraId="24E26072" w14:textId="425CD923" w:rsidR="009D2EF9" w:rsidRPr="002548A0" w:rsidRDefault="009D2EF9" w:rsidP="002548A0">
            <w:pPr>
              <w:rPr>
                <w:rFonts w:cstheme="minorHAnsi"/>
              </w:rPr>
            </w:pPr>
            <w:r>
              <w:rPr>
                <w:rFonts w:cstheme="minorHAnsi"/>
              </w:rPr>
              <w:t>Email address</w:t>
            </w:r>
          </w:p>
        </w:tc>
        <w:tc>
          <w:tcPr>
            <w:tcW w:w="5035" w:type="dxa"/>
          </w:tcPr>
          <w:p w14:paraId="1B9ABBA0" w14:textId="77777777" w:rsidR="009D2EF9" w:rsidRPr="002548A0" w:rsidRDefault="009D2EF9" w:rsidP="002548A0">
            <w:pPr>
              <w:rPr>
                <w:rFonts w:cstheme="minorHAnsi"/>
              </w:rPr>
            </w:pPr>
          </w:p>
        </w:tc>
      </w:tr>
      <w:tr w:rsidR="009F136C" w:rsidRPr="002548A0" w14:paraId="3A8DDF8C" w14:textId="77777777" w:rsidTr="001E63B4">
        <w:tc>
          <w:tcPr>
            <w:tcW w:w="5035" w:type="dxa"/>
          </w:tcPr>
          <w:p w14:paraId="4F2593D7" w14:textId="1DDA6025" w:rsidR="009F136C" w:rsidRPr="002548A0" w:rsidRDefault="009F136C" w:rsidP="002548A0">
            <w:pPr>
              <w:rPr>
                <w:rFonts w:cstheme="minorHAnsi"/>
              </w:rPr>
            </w:pPr>
            <w:r w:rsidRPr="002548A0">
              <w:rPr>
                <w:rFonts w:cstheme="minorHAnsi"/>
              </w:rPr>
              <w:t>Date of birth</w:t>
            </w:r>
          </w:p>
        </w:tc>
        <w:tc>
          <w:tcPr>
            <w:tcW w:w="5035" w:type="dxa"/>
          </w:tcPr>
          <w:p w14:paraId="6FA57BDE" w14:textId="77777777" w:rsidR="009F136C" w:rsidRPr="002548A0" w:rsidRDefault="009F136C" w:rsidP="002548A0">
            <w:pPr>
              <w:rPr>
                <w:rFonts w:cstheme="minorHAnsi"/>
              </w:rPr>
            </w:pPr>
          </w:p>
        </w:tc>
      </w:tr>
      <w:tr w:rsidR="005E4771" w:rsidRPr="002548A0" w14:paraId="46ED2EF9" w14:textId="77777777" w:rsidTr="001E63B4">
        <w:tc>
          <w:tcPr>
            <w:tcW w:w="5035" w:type="dxa"/>
          </w:tcPr>
          <w:p w14:paraId="0281903E" w14:textId="6EFF6D2C" w:rsidR="005E4771" w:rsidRPr="002548A0" w:rsidRDefault="005E4771" w:rsidP="002548A0">
            <w:pPr>
              <w:rPr>
                <w:rFonts w:cstheme="minorHAnsi"/>
              </w:rPr>
            </w:pPr>
            <w:r>
              <w:rPr>
                <w:rFonts w:cstheme="minorHAnsi"/>
              </w:rPr>
              <w:t>National Insurance number</w:t>
            </w:r>
          </w:p>
        </w:tc>
        <w:tc>
          <w:tcPr>
            <w:tcW w:w="5035" w:type="dxa"/>
          </w:tcPr>
          <w:p w14:paraId="3F875C50" w14:textId="77777777" w:rsidR="005E4771" w:rsidRPr="002548A0" w:rsidRDefault="005E4771" w:rsidP="002548A0">
            <w:pPr>
              <w:rPr>
                <w:rFonts w:cstheme="minorHAnsi"/>
              </w:rPr>
            </w:pPr>
          </w:p>
        </w:tc>
      </w:tr>
      <w:tr w:rsidR="005E4771" w:rsidRPr="002548A0" w14:paraId="5E9EA89C" w14:textId="77777777" w:rsidTr="001E63B4">
        <w:tc>
          <w:tcPr>
            <w:tcW w:w="5035" w:type="dxa"/>
          </w:tcPr>
          <w:p w14:paraId="142FE2FF" w14:textId="0FCDBD76" w:rsidR="005E4771" w:rsidRPr="002548A0" w:rsidRDefault="005E4771" w:rsidP="002548A0">
            <w:pPr>
              <w:rPr>
                <w:rFonts w:cstheme="minorHAnsi"/>
              </w:rPr>
            </w:pPr>
            <w:r>
              <w:rPr>
                <w:rFonts w:cstheme="minorHAnsi"/>
              </w:rPr>
              <w:t>Relationship status</w:t>
            </w:r>
          </w:p>
        </w:tc>
        <w:tc>
          <w:tcPr>
            <w:tcW w:w="5035" w:type="dxa"/>
          </w:tcPr>
          <w:p w14:paraId="0C2410A1" w14:textId="77777777" w:rsidR="005E4771" w:rsidRPr="002548A0" w:rsidRDefault="005E4771" w:rsidP="002548A0">
            <w:pPr>
              <w:rPr>
                <w:rFonts w:cstheme="minorHAnsi"/>
              </w:rPr>
            </w:pPr>
          </w:p>
        </w:tc>
      </w:tr>
      <w:tr w:rsidR="005E4771" w:rsidRPr="002548A0" w14:paraId="246FD3FF" w14:textId="77777777" w:rsidTr="001E63B4">
        <w:tc>
          <w:tcPr>
            <w:tcW w:w="5035" w:type="dxa"/>
          </w:tcPr>
          <w:p w14:paraId="07B74463" w14:textId="31F98DBD" w:rsidR="005E4771" w:rsidRPr="002548A0" w:rsidRDefault="005E4771" w:rsidP="002548A0">
            <w:pPr>
              <w:rPr>
                <w:rFonts w:cstheme="minorHAnsi"/>
              </w:rPr>
            </w:pPr>
            <w:r>
              <w:rPr>
                <w:rFonts w:cstheme="minorHAnsi"/>
              </w:rPr>
              <w:t xml:space="preserve">Number of </w:t>
            </w:r>
            <w:r w:rsidR="006270FE">
              <w:rPr>
                <w:rFonts w:cstheme="minorHAnsi"/>
              </w:rPr>
              <w:t>dependents</w:t>
            </w:r>
          </w:p>
        </w:tc>
        <w:tc>
          <w:tcPr>
            <w:tcW w:w="5035" w:type="dxa"/>
          </w:tcPr>
          <w:p w14:paraId="1CC74A08" w14:textId="77777777" w:rsidR="005E4771" w:rsidRPr="002548A0" w:rsidRDefault="005E4771" w:rsidP="002548A0">
            <w:pPr>
              <w:rPr>
                <w:rFonts w:cstheme="minorHAnsi"/>
              </w:rPr>
            </w:pPr>
          </w:p>
        </w:tc>
      </w:tr>
      <w:tr w:rsidR="009D2EF9" w:rsidRPr="002548A0" w14:paraId="2C05A2DF" w14:textId="77777777" w:rsidTr="001E63B4">
        <w:tc>
          <w:tcPr>
            <w:tcW w:w="5035" w:type="dxa"/>
          </w:tcPr>
          <w:p w14:paraId="406F23B6" w14:textId="64FD55A5" w:rsidR="009D2EF9" w:rsidRDefault="009D2EF9" w:rsidP="002548A0">
            <w:pPr>
              <w:rPr>
                <w:rFonts w:cstheme="minorHAnsi"/>
              </w:rPr>
            </w:pPr>
            <w:r>
              <w:rPr>
                <w:rFonts w:cstheme="minorHAnsi"/>
              </w:rPr>
              <w:t>Residential status</w:t>
            </w:r>
          </w:p>
        </w:tc>
        <w:tc>
          <w:tcPr>
            <w:tcW w:w="5035" w:type="dxa"/>
          </w:tcPr>
          <w:p w14:paraId="02B9C6A0" w14:textId="77777777" w:rsidR="009D2EF9" w:rsidRPr="002548A0" w:rsidRDefault="009D2EF9" w:rsidP="002548A0">
            <w:pPr>
              <w:rPr>
                <w:rFonts w:cstheme="minorHAnsi"/>
              </w:rPr>
            </w:pPr>
          </w:p>
        </w:tc>
      </w:tr>
      <w:tr w:rsidR="009F136C" w:rsidRPr="002548A0" w14:paraId="5F56DC6B" w14:textId="77777777" w:rsidTr="001E63B4">
        <w:tc>
          <w:tcPr>
            <w:tcW w:w="5035" w:type="dxa"/>
          </w:tcPr>
          <w:p w14:paraId="116CDCAC" w14:textId="23478811" w:rsidR="009F136C" w:rsidRPr="002548A0" w:rsidRDefault="009F136C" w:rsidP="002548A0">
            <w:pPr>
              <w:rPr>
                <w:rFonts w:cstheme="minorHAnsi"/>
              </w:rPr>
            </w:pPr>
            <w:r w:rsidRPr="002548A0">
              <w:rPr>
                <w:rFonts w:cstheme="minorHAnsi"/>
              </w:rPr>
              <w:t>Address including postcode</w:t>
            </w:r>
          </w:p>
        </w:tc>
        <w:tc>
          <w:tcPr>
            <w:tcW w:w="5035" w:type="dxa"/>
          </w:tcPr>
          <w:p w14:paraId="185A6810" w14:textId="77777777" w:rsidR="009F136C" w:rsidRPr="002548A0" w:rsidRDefault="009F136C" w:rsidP="002548A0">
            <w:pPr>
              <w:rPr>
                <w:rFonts w:cstheme="minorHAnsi"/>
              </w:rPr>
            </w:pPr>
          </w:p>
        </w:tc>
      </w:tr>
      <w:tr w:rsidR="009F136C" w:rsidRPr="002548A0" w14:paraId="4937F690" w14:textId="77777777" w:rsidTr="001E63B4">
        <w:tc>
          <w:tcPr>
            <w:tcW w:w="5035" w:type="dxa"/>
          </w:tcPr>
          <w:p w14:paraId="49BC235B" w14:textId="04CB9682" w:rsidR="009F136C" w:rsidRPr="002548A0" w:rsidRDefault="006270FE" w:rsidP="006270FE">
            <w:pPr>
              <w:rPr>
                <w:rFonts w:cstheme="minorHAnsi"/>
              </w:rPr>
            </w:pPr>
            <w:r>
              <w:rPr>
                <w:rFonts w:cstheme="minorHAnsi"/>
              </w:rPr>
              <w:t>Move in date</w:t>
            </w:r>
          </w:p>
        </w:tc>
        <w:tc>
          <w:tcPr>
            <w:tcW w:w="5035" w:type="dxa"/>
          </w:tcPr>
          <w:p w14:paraId="51A5303A" w14:textId="77777777" w:rsidR="009F136C" w:rsidRPr="002548A0" w:rsidRDefault="009F136C" w:rsidP="002548A0">
            <w:pPr>
              <w:rPr>
                <w:rFonts w:cstheme="minorHAnsi"/>
              </w:rPr>
            </w:pPr>
          </w:p>
        </w:tc>
      </w:tr>
      <w:tr w:rsidR="006270FE" w:rsidRPr="002548A0" w14:paraId="41CA072C" w14:textId="77777777" w:rsidTr="001E63B4">
        <w:tc>
          <w:tcPr>
            <w:tcW w:w="5035" w:type="dxa"/>
          </w:tcPr>
          <w:p w14:paraId="7E0B2174" w14:textId="2E10BA0A" w:rsidR="006270FE" w:rsidRDefault="009D2EF9" w:rsidP="006270FE">
            <w:pPr>
              <w:rPr>
                <w:rFonts w:cstheme="minorHAnsi"/>
              </w:rPr>
            </w:pPr>
            <w:r>
              <w:rPr>
                <w:rFonts w:cstheme="minorHAnsi"/>
              </w:rPr>
              <w:t>Previous address (if less than 3 years)</w:t>
            </w:r>
          </w:p>
        </w:tc>
        <w:tc>
          <w:tcPr>
            <w:tcW w:w="5035" w:type="dxa"/>
          </w:tcPr>
          <w:p w14:paraId="0C0F4B57" w14:textId="77777777" w:rsidR="006270FE" w:rsidRPr="002548A0" w:rsidRDefault="006270FE" w:rsidP="002548A0">
            <w:pPr>
              <w:rPr>
                <w:rFonts w:cstheme="minorHAnsi"/>
              </w:rPr>
            </w:pPr>
          </w:p>
        </w:tc>
      </w:tr>
      <w:tr w:rsidR="006270FE" w:rsidRPr="002548A0" w14:paraId="157CEE19" w14:textId="77777777" w:rsidTr="001E63B4">
        <w:tc>
          <w:tcPr>
            <w:tcW w:w="5035" w:type="dxa"/>
          </w:tcPr>
          <w:p w14:paraId="7E81F028" w14:textId="49B073E4" w:rsidR="006270FE" w:rsidRDefault="009D2EF9" w:rsidP="006270FE">
            <w:pPr>
              <w:rPr>
                <w:rFonts w:cstheme="minorHAnsi"/>
              </w:rPr>
            </w:pPr>
            <w:r>
              <w:rPr>
                <w:rFonts w:cstheme="minorHAnsi"/>
              </w:rPr>
              <w:t>Previous move in date</w:t>
            </w:r>
          </w:p>
        </w:tc>
        <w:tc>
          <w:tcPr>
            <w:tcW w:w="5035" w:type="dxa"/>
          </w:tcPr>
          <w:p w14:paraId="59E7322E" w14:textId="77777777" w:rsidR="006270FE" w:rsidRPr="002548A0" w:rsidRDefault="006270FE" w:rsidP="002548A0">
            <w:pPr>
              <w:rPr>
                <w:rFonts w:cstheme="minorHAnsi"/>
              </w:rPr>
            </w:pPr>
          </w:p>
        </w:tc>
      </w:tr>
      <w:tr w:rsidR="00836D41" w:rsidRPr="002548A0" w14:paraId="22808CB5" w14:textId="77777777" w:rsidTr="001E63B4">
        <w:tc>
          <w:tcPr>
            <w:tcW w:w="5035" w:type="dxa"/>
          </w:tcPr>
          <w:p w14:paraId="1D634315" w14:textId="6C760D10" w:rsidR="00836D41" w:rsidRDefault="00A54299" w:rsidP="006270FE">
            <w:pPr>
              <w:rPr>
                <w:rFonts w:cstheme="minorHAnsi"/>
              </w:rPr>
            </w:pPr>
            <w:r>
              <w:rPr>
                <w:rFonts w:cstheme="minorHAnsi"/>
              </w:rPr>
              <w:t>Monthly income after tax</w:t>
            </w:r>
          </w:p>
        </w:tc>
        <w:tc>
          <w:tcPr>
            <w:tcW w:w="5035" w:type="dxa"/>
          </w:tcPr>
          <w:p w14:paraId="0411308F" w14:textId="77777777" w:rsidR="00836D41" w:rsidRPr="002548A0" w:rsidRDefault="00836D41" w:rsidP="002548A0">
            <w:pPr>
              <w:rPr>
                <w:rFonts w:cstheme="minorHAnsi"/>
              </w:rPr>
            </w:pPr>
          </w:p>
        </w:tc>
      </w:tr>
      <w:tr w:rsidR="00836D41" w:rsidRPr="002548A0" w14:paraId="1D5C7DF5" w14:textId="77777777" w:rsidTr="001E63B4">
        <w:tc>
          <w:tcPr>
            <w:tcW w:w="5035" w:type="dxa"/>
          </w:tcPr>
          <w:p w14:paraId="38A2BC6B" w14:textId="3F91A359" w:rsidR="00836D41" w:rsidRDefault="00836D41" w:rsidP="006270FE">
            <w:pPr>
              <w:rPr>
                <w:rFonts w:cstheme="minorHAnsi"/>
              </w:rPr>
            </w:pPr>
            <w:r>
              <w:rPr>
                <w:rFonts w:cstheme="minorHAnsi"/>
              </w:rPr>
              <w:t>Gross annual income</w:t>
            </w:r>
          </w:p>
        </w:tc>
        <w:tc>
          <w:tcPr>
            <w:tcW w:w="5035" w:type="dxa"/>
          </w:tcPr>
          <w:p w14:paraId="56232558" w14:textId="77777777" w:rsidR="00836D41" w:rsidRPr="002548A0" w:rsidRDefault="00836D41" w:rsidP="002548A0">
            <w:pPr>
              <w:rPr>
                <w:rFonts w:cstheme="minorHAnsi"/>
              </w:rPr>
            </w:pPr>
          </w:p>
        </w:tc>
      </w:tr>
    </w:tbl>
    <w:p w14:paraId="05A8E3D8" w14:textId="77777777" w:rsidR="009F136C" w:rsidRDefault="009F136C" w:rsidP="002548A0">
      <w:pPr>
        <w:rPr>
          <w:rFonts w:cstheme="minorHAnsi"/>
        </w:rPr>
      </w:pPr>
    </w:p>
    <w:p w14:paraId="75830F81" w14:textId="77777777" w:rsidR="00293141" w:rsidRPr="002548A0" w:rsidRDefault="00293141" w:rsidP="002548A0">
      <w:pPr>
        <w:rPr>
          <w:rFonts w:cstheme="minorHAnsi"/>
        </w:rPr>
      </w:pPr>
    </w:p>
    <w:tbl>
      <w:tblPr>
        <w:tblStyle w:val="TableGrid"/>
        <w:tblW w:w="0" w:type="auto"/>
        <w:tblLook w:val="04A0" w:firstRow="1" w:lastRow="0" w:firstColumn="1" w:lastColumn="0" w:noHBand="0" w:noVBand="1"/>
      </w:tblPr>
      <w:tblGrid>
        <w:gridCol w:w="5035"/>
        <w:gridCol w:w="5035"/>
      </w:tblGrid>
      <w:tr w:rsidR="00293141" w:rsidRPr="002548A0" w14:paraId="7080D755" w14:textId="77777777" w:rsidTr="005F1696">
        <w:tc>
          <w:tcPr>
            <w:tcW w:w="5035" w:type="dxa"/>
          </w:tcPr>
          <w:p w14:paraId="63F3D282" w14:textId="77777777" w:rsidR="00293141" w:rsidRPr="002548A0" w:rsidRDefault="00293141" w:rsidP="005F1696">
            <w:pPr>
              <w:rPr>
                <w:rFonts w:cstheme="minorHAnsi"/>
              </w:rPr>
            </w:pPr>
            <w:r w:rsidRPr="002548A0">
              <w:rPr>
                <w:rFonts w:cstheme="minorHAnsi"/>
              </w:rPr>
              <w:t>Title</w:t>
            </w:r>
          </w:p>
        </w:tc>
        <w:tc>
          <w:tcPr>
            <w:tcW w:w="5035" w:type="dxa"/>
          </w:tcPr>
          <w:p w14:paraId="1BDFB71F" w14:textId="77777777" w:rsidR="00293141" w:rsidRPr="002548A0" w:rsidRDefault="00293141" w:rsidP="005F1696">
            <w:pPr>
              <w:rPr>
                <w:rFonts w:cstheme="minorHAnsi"/>
              </w:rPr>
            </w:pPr>
          </w:p>
        </w:tc>
      </w:tr>
      <w:tr w:rsidR="00293141" w:rsidRPr="002548A0" w14:paraId="2D38CFC4" w14:textId="77777777" w:rsidTr="005F1696">
        <w:tc>
          <w:tcPr>
            <w:tcW w:w="5035" w:type="dxa"/>
          </w:tcPr>
          <w:p w14:paraId="19D1C521" w14:textId="77777777" w:rsidR="00293141" w:rsidRPr="002548A0" w:rsidRDefault="00293141" w:rsidP="005F1696">
            <w:pPr>
              <w:rPr>
                <w:rFonts w:cstheme="minorHAnsi"/>
              </w:rPr>
            </w:pPr>
            <w:r w:rsidRPr="002548A0">
              <w:rPr>
                <w:rFonts w:cstheme="minorHAnsi"/>
              </w:rPr>
              <w:t>Full name</w:t>
            </w:r>
          </w:p>
        </w:tc>
        <w:tc>
          <w:tcPr>
            <w:tcW w:w="5035" w:type="dxa"/>
          </w:tcPr>
          <w:p w14:paraId="1F84302C" w14:textId="77777777" w:rsidR="00293141" w:rsidRPr="002548A0" w:rsidRDefault="00293141" w:rsidP="005F1696">
            <w:pPr>
              <w:rPr>
                <w:rFonts w:cstheme="minorHAnsi"/>
              </w:rPr>
            </w:pPr>
          </w:p>
        </w:tc>
      </w:tr>
      <w:tr w:rsidR="00293141" w:rsidRPr="002548A0" w14:paraId="12C7FBDC" w14:textId="77777777" w:rsidTr="005F1696">
        <w:tc>
          <w:tcPr>
            <w:tcW w:w="5035" w:type="dxa"/>
          </w:tcPr>
          <w:p w14:paraId="77876C7D" w14:textId="77777777" w:rsidR="00293141" w:rsidRPr="002548A0" w:rsidRDefault="00293141" w:rsidP="005F1696">
            <w:pPr>
              <w:rPr>
                <w:rFonts w:cstheme="minorHAnsi"/>
              </w:rPr>
            </w:pPr>
            <w:r>
              <w:rPr>
                <w:rFonts w:cstheme="minorHAnsi"/>
              </w:rPr>
              <w:t>Mobile number</w:t>
            </w:r>
          </w:p>
        </w:tc>
        <w:tc>
          <w:tcPr>
            <w:tcW w:w="5035" w:type="dxa"/>
          </w:tcPr>
          <w:p w14:paraId="2159F2E5" w14:textId="77777777" w:rsidR="00293141" w:rsidRPr="002548A0" w:rsidRDefault="00293141" w:rsidP="005F1696">
            <w:pPr>
              <w:rPr>
                <w:rFonts w:cstheme="minorHAnsi"/>
              </w:rPr>
            </w:pPr>
          </w:p>
        </w:tc>
      </w:tr>
      <w:tr w:rsidR="00293141" w:rsidRPr="002548A0" w14:paraId="65F2A0A0" w14:textId="77777777" w:rsidTr="005F1696">
        <w:tc>
          <w:tcPr>
            <w:tcW w:w="5035" w:type="dxa"/>
          </w:tcPr>
          <w:p w14:paraId="1D15D109" w14:textId="77777777" w:rsidR="00293141" w:rsidRPr="002548A0" w:rsidRDefault="00293141" w:rsidP="005F1696">
            <w:pPr>
              <w:rPr>
                <w:rFonts w:cstheme="minorHAnsi"/>
              </w:rPr>
            </w:pPr>
            <w:r>
              <w:rPr>
                <w:rFonts w:cstheme="minorHAnsi"/>
              </w:rPr>
              <w:t>Email address</w:t>
            </w:r>
          </w:p>
        </w:tc>
        <w:tc>
          <w:tcPr>
            <w:tcW w:w="5035" w:type="dxa"/>
          </w:tcPr>
          <w:p w14:paraId="6900FCE4" w14:textId="77777777" w:rsidR="00293141" w:rsidRPr="002548A0" w:rsidRDefault="00293141" w:rsidP="005F1696">
            <w:pPr>
              <w:rPr>
                <w:rFonts w:cstheme="minorHAnsi"/>
              </w:rPr>
            </w:pPr>
          </w:p>
        </w:tc>
      </w:tr>
      <w:tr w:rsidR="00293141" w:rsidRPr="002548A0" w14:paraId="545F6221" w14:textId="77777777" w:rsidTr="005F1696">
        <w:tc>
          <w:tcPr>
            <w:tcW w:w="5035" w:type="dxa"/>
          </w:tcPr>
          <w:p w14:paraId="28090640" w14:textId="77777777" w:rsidR="00293141" w:rsidRPr="002548A0" w:rsidRDefault="00293141" w:rsidP="005F1696">
            <w:pPr>
              <w:rPr>
                <w:rFonts w:cstheme="minorHAnsi"/>
              </w:rPr>
            </w:pPr>
            <w:r w:rsidRPr="002548A0">
              <w:rPr>
                <w:rFonts w:cstheme="minorHAnsi"/>
              </w:rPr>
              <w:t>Date of birth</w:t>
            </w:r>
          </w:p>
        </w:tc>
        <w:tc>
          <w:tcPr>
            <w:tcW w:w="5035" w:type="dxa"/>
          </w:tcPr>
          <w:p w14:paraId="7D417CD8" w14:textId="77777777" w:rsidR="00293141" w:rsidRPr="002548A0" w:rsidRDefault="00293141" w:rsidP="005F1696">
            <w:pPr>
              <w:rPr>
                <w:rFonts w:cstheme="minorHAnsi"/>
              </w:rPr>
            </w:pPr>
          </w:p>
        </w:tc>
      </w:tr>
      <w:tr w:rsidR="00293141" w:rsidRPr="002548A0" w14:paraId="796F63BB" w14:textId="77777777" w:rsidTr="005F1696">
        <w:tc>
          <w:tcPr>
            <w:tcW w:w="5035" w:type="dxa"/>
          </w:tcPr>
          <w:p w14:paraId="6A4468F9" w14:textId="77777777" w:rsidR="00293141" w:rsidRPr="002548A0" w:rsidRDefault="00293141" w:rsidP="005F1696">
            <w:pPr>
              <w:rPr>
                <w:rFonts w:cstheme="minorHAnsi"/>
              </w:rPr>
            </w:pPr>
            <w:r>
              <w:rPr>
                <w:rFonts w:cstheme="minorHAnsi"/>
              </w:rPr>
              <w:t>National Insurance number</w:t>
            </w:r>
          </w:p>
        </w:tc>
        <w:tc>
          <w:tcPr>
            <w:tcW w:w="5035" w:type="dxa"/>
          </w:tcPr>
          <w:p w14:paraId="5D7C0241" w14:textId="77777777" w:rsidR="00293141" w:rsidRPr="002548A0" w:rsidRDefault="00293141" w:rsidP="005F1696">
            <w:pPr>
              <w:rPr>
                <w:rFonts w:cstheme="minorHAnsi"/>
              </w:rPr>
            </w:pPr>
          </w:p>
        </w:tc>
      </w:tr>
      <w:tr w:rsidR="00293141" w:rsidRPr="002548A0" w14:paraId="645AA415" w14:textId="77777777" w:rsidTr="005F1696">
        <w:tc>
          <w:tcPr>
            <w:tcW w:w="5035" w:type="dxa"/>
          </w:tcPr>
          <w:p w14:paraId="41520142" w14:textId="77777777" w:rsidR="00293141" w:rsidRPr="002548A0" w:rsidRDefault="00293141" w:rsidP="005F1696">
            <w:pPr>
              <w:rPr>
                <w:rFonts w:cstheme="minorHAnsi"/>
              </w:rPr>
            </w:pPr>
            <w:r>
              <w:rPr>
                <w:rFonts w:cstheme="minorHAnsi"/>
              </w:rPr>
              <w:lastRenderedPageBreak/>
              <w:t>Relationship status</w:t>
            </w:r>
          </w:p>
        </w:tc>
        <w:tc>
          <w:tcPr>
            <w:tcW w:w="5035" w:type="dxa"/>
          </w:tcPr>
          <w:p w14:paraId="0207126D" w14:textId="77777777" w:rsidR="00293141" w:rsidRPr="002548A0" w:rsidRDefault="00293141" w:rsidP="005F1696">
            <w:pPr>
              <w:rPr>
                <w:rFonts w:cstheme="minorHAnsi"/>
              </w:rPr>
            </w:pPr>
          </w:p>
        </w:tc>
      </w:tr>
      <w:tr w:rsidR="00293141" w:rsidRPr="002548A0" w14:paraId="1B9F894C" w14:textId="77777777" w:rsidTr="005F1696">
        <w:tc>
          <w:tcPr>
            <w:tcW w:w="5035" w:type="dxa"/>
          </w:tcPr>
          <w:p w14:paraId="04559439" w14:textId="77777777" w:rsidR="00293141" w:rsidRPr="002548A0" w:rsidRDefault="00293141" w:rsidP="005F1696">
            <w:pPr>
              <w:rPr>
                <w:rFonts w:cstheme="minorHAnsi"/>
              </w:rPr>
            </w:pPr>
            <w:r>
              <w:rPr>
                <w:rFonts w:cstheme="minorHAnsi"/>
              </w:rPr>
              <w:t>Number of dependents</w:t>
            </w:r>
          </w:p>
        </w:tc>
        <w:tc>
          <w:tcPr>
            <w:tcW w:w="5035" w:type="dxa"/>
          </w:tcPr>
          <w:p w14:paraId="622409F9" w14:textId="77777777" w:rsidR="00293141" w:rsidRPr="002548A0" w:rsidRDefault="00293141" w:rsidP="005F1696">
            <w:pPr>
              <w:rPr>
                <w:rFonts w:cstheme="minorHAnsi"/>
              </w:rPr>
            </w:pPr>
          </w:p>
        </w:tc>
      </w:tr>
      <w:tr w:rsidR="00293141" w:rsidRPr="002548A0" w14:paraId="33527E72" w14:textId="77777777" w:rsidTr="005F1696">
        <w:tc>
          <w:tcPr>
            <w:tcW w:w="5035" w:type="dxa"/>
          </w:tcPr>
          <w:p w14:paraId="5262FB68" w14:textId="77777777" w:rsidR="00293141" w:rsidRDefault="00293141" w:rsidP="005F1696">
            <w:pPr>
              <w:rPr>
                <w:rFonts w:cstheme="minorHAnsi"/>
              </w:rPr>
            </w:pPr>
            <w:r>
              <w:rPr>
                <w:rFonts w:cstheme="minorHAnsi"/>
              </w:rPr>
              <w:t>Residential status</w:t>
            </w:r>
          </w:p>
        </w:tc>
        <w:tc>
          <w:tcPr>
            <w:tcW w:w="5035" w:type="dxa"/>
          </w:tcPr>
          <w:p w14:paraId="3A53939B" w14:textId="77777777" w:rsidR="00293141" w:rsidRPr="002548A0" w:rsidRDefault="00293141" w:rsidP="005F1696">
            <w:pPr>
              <w:rPr>
                <w:rFonts w:cstheme="minorHAnsi"/>
              </w:rPr>
            </w:pPr>
          </w:p>
        </w:tc>
      </w:tr>
      <w:tr w:rsidR="00293141" w:rsidRPr="002548A0" w14:paraId="206F1C57" w14:textId="77777777" w:rsidTr="005F1696">
        <w:tc>
          <w:tcPr>
            <w:tcW w:w="5035" w:type="dxa"/>
          </w:tcPr>
          <w:p w14:paraId="7EC9ACC8" w14:textId="77777777" w:rsidR="00293141" w:rsidRPr="002548A0" w:rsidRDefault="00293141" w:rsidP="005F1696">
            <w:pPr>
              <w:rPr>
                <w:rFonts w:cstheme="minorHAnsi"/>
              </w:rPr>
            </w:pPr>
            <w:r w:rsidRPr="002548A0">
              <w:rPr>
                <w:rFonts w:cstheme="minorHAnsi"/>
              </w:rPr>
              <w:t>Address including postcode</w:t>
            </w:r>
          </w:p>
        </w:tc>
        <w:tc>
          <w:tcPr>
            <w:tcW w:w="5035" w:type="dxa"/>
          </w:tcPr>
          <w:p w14:paraId="19F67EE7" w14:textId="77777777" w:rsidR="00293141" w:rsidRPr="002548A0" w:rsidRDefault="00293141" w:rsidP="005F1696">
            <w:pPr>
              <w:rPr>
                <w:rFonts w:cstheme="minorHAnsi"/>
              </w:rPr>
            </w:pPr>
          </w:p>
        </w:tc>
      </w:tr>
      <w:tr w:rsidR="00293141" w:rsidRPr="002548A0" w14:paraId="208B45F5" w14:textId="77777777" w:rsidTr="005F1696">
        <w:tc>
          <w:tcPr>
            <w:tcW w:w="5035" w:type="dxa"/>
          </w:tcPr>
          <w:p w14:paraId="619F06D3" w14:textId="77777777" w:rsidR="00293141" w:rsidRPr="002548A0" w:rsidRDefault="00293141" w:rsidP="005F1696">
            <w:pPr>
              <w:rPr>
                <w:rFonts w:cstheme="minorHAnsi"/>
              </w:rPr>
            </w:pPr>
            <w:r>
              <w:rPr>
                <w:rFonts w:cstheme="minorHAnsi"/>
              </w:rPr>
              <w:t>Move in date</w:t>
            </w:r>
          </w:p>
        </w:tc>
        <w:tc>
          <w:tcPr>
            <w:tcW w:w="5035" w:type="dxa"/>
          </w:tcPr>
          <w:p w14:paraId="2CD5C8F6" w14:textId="77777777" w:rsidR="00293141" w:rsidRPr="002548A0" w:rsidRDefault="00293141" w:rsidP="005F1696">
            <w:pPr>
              <w:rPr>
                <w:rFonts w:cstheme="minorHAnsi"/>
              </w:rPr>
            </w:pPr>
          </w:p>
        </w:tc>
      </w:tr>
      <w:tr w:rsidR="00293141" w:rsidRPr="002548A0" w14:paraId="7880EB4D" w14:textId="77777777" w:rsidTr="005F1696">
        <w:tc>
          <w:tcPr>
            <w:tcW w:w="5035" w:type="dxa"/>
          </w:tcPr>
          <w:p w14:paraId="1A079183" w14:textId="77777777" w:rsidR="00293141" w:rsidRDefault="00293141" w:rsidP="005F1696">
            <w:pPr>
              <w:rPr>
                <w:rFonts w:cstheme="minorHAnsi"/>
              </w:rPr>
            </w:pPr>
            <w:r>
              <w:rPr>
                <w:rFonts w:cstheme="minorHAnsi"/>
              </w:rPr>
              <w:t>Previous address (if less than 3 years)</w:t>
            </w:r>
          </w:p>
        </w:tc>
        <w:tc>
          <w:tcPr>
            <w:tcW w:w="5035" w:type="dxa"/>
          </w:tcPr>
          <w:p w14:paraId="2F660956" w14:textId="77777777" w:rsidR="00293141" w:rsidRPr="002548A0" w:rsidRDefault="00293141" w:rsidP="005F1696">
            <w:pPr>
              <w:rPr>
                <w:rFonts w:cstheme="minorHAnsi"/>
              </w:rPr>
            </w:pPr>
          </w:p>
        </w:tc>
      </w:tr>
      <w:tr w:rsidR="00293141" w:rsidRPr="002548A0" w14:paraId="4308301C" w14:textId="77777777" w:rsidTr="005F1696">
        <w:tc>
          <w:tcPr>
            <w:tcW w:w="5035" w:type="dxa"/>
          </w:tcPr>
          <w:p w14:paraId="04CFD89F" w14:textId="77777777" w:rsidR="00293141" w:rsidRDefault="00293141" w:rsidP="005F1696">
            <w:pPr>
              <w:rPr>
                <w:rFonts w:cstheme="minorHAnsi"/>
              </w:rPr>
            </w:pPr>
            <w:r>
              <w:rPr>
                <w:rFonts w:cstheme="minorHAnsi"/>
              </w:rPr>
              <w:t>Previous move in date</w:t>
            </w:r>
          </w:p>
        </w:tc>
        <w:tc>
          <w:tcPr>
            <w:tcW w:w="5035" w:type="dxa"/>
          </w:tcPr>
          <w:p w14:paraId="34B5F1C0" w14:textId="77777777" w:rsidR="00293141" w:rsidRPr="002548A0" w:rsidRDefault="00293141" w:rsidP="005F1696">
            <w:pPr>
              <w:rPr>
                <w:rFonts w:cstheme="minorHAnsi"/>
              </w:rPr>
            </w:pPr>
          </w:p>
        </w:tc>
      </w:tr>
      <w:tr w:rsidR="00293141" w:rsidRPr="002548A0" w14:paraId="77A3CC14" w14:textId="77777777" w:rsidTr="005F1696">
        <w:tc>
          <w:tcPr>
            <w:tcW w:w="5035" w:type="dxa"/>
          </w:tcPr>
          <w:p w14:paraId="2C2A8873" w14:textId="77777777" w:rsidR="00293141" w:rsidRDefault="00293141" w:rsidP="005F1696">
            <w:pPr>
              <w:rPr>
                <w:rFonts w:cstheme="minorHAnsi"/>
              </w:rPr>
            </w:pPr>
            <w:r>
              <w:rPr>
                <w:rFonts w:cstheme="minorHAnsi"/>
              </w:rPr>
              <w:t>Monthly income after tax</w:t>
            </w:r>
          </w:p>
        </w:tc>
        <w:tc>
          <w:tcPr>
            <w:tcW w:w="5035" w:type="dxa"/>
          </w:tcPr>
          <w:p w14:paraId="76C17B4A" w14:textId="77777777" w:rsidR="00293141" w:rsidRPr="002548A0" w:rsidRDefault="00293141" w:rsidP="005F1696">
            <w:pPr>
              <w:rPr>
                <w:rFonts w:cstheme="minorHAnsi"/>
              </w:rPr>
            </w:pPr>
          </w:p>
        </w:tc>
      </w:tr>
      <w:tr w:rsidR="00293141" w:rsidRPr="002548A0" w14:paraId="6165A403" w14:textId="77777777" w:rsidTr="005F1696">
        <w:tc>
          <w:tcPr>
            <w:tcW w:w="5035" w:type="dxa"/>
          </w:tcPr>
          <w:p w14:paraId="61D90164" w14:textId="77777777" w:rsidR="00293141" w:rsidRDefault="00293141" w:rsidP="005F1696">
            <w:pPr>
              <w:rPr>
                <w:rFonts w:cstheme="minorHAnsi"/>
              </w:rPr>
            </w:pPr>
            <w:r>
              <w:rPr>
                <w:rFonts w:cstheme="minorHAnsi"/>
              </w:rPr>
              <w:t>Gross annual income</w:t>
            </w:r>
          </w:p>
        </w:tc>
        <w:tc>
          <w:tcPr>
            <w:tcW w:w="5035" w:type="dxa"/>
          </w:tcPr>
          <w:p w14:paraId="5D174958" w14:textId="77777777" w:rsidR="00293141" w:rsidRPr="002548A0" w:rsidRDefault="00293141" w:rsidP="005F1696">
            <w:pPr>
              <w:rPr>
                <w:rFonts w:cstheme="minorHAnsi"/>
              </w:rPr>
            </w:pPr>
          </w:p>
        </w:tc>
      </w:tr>
    </w:tbl>
    <w:p w14:paraId="5FC9670A" w14:textId="77777777" w:rsidR="009F136C" w:rsidRDefault="009F136C" w:rsidP="002548A0">
      <w:pPr>
        <w:rPr>
          <w:rFonts w:cstheme="minorHAnsi"/>
        </w:rPr>
      </w:pPr>
    </w:p>
    <w:p w14:paraId="73A59406" w14:textId="77777777" w:rsidR="00293141" w:rsidRDefault="00293141" w:rsidP="002548A0">
      <w:pPr>
        <w:rPr>
          <w:rFonts w:cstheme="minorHAnsi"/>
        </w:rPr>
      </w:pPr>
    </w:p>
    <w:tbl>
      <w:tblPr>
        <w:tblStyle w:val="TableGrid"/>
        <w:tblW w:w="0" w:type="auto"/>
        <w:tblLook w:val="04A0" w:firstRow="1" w:lastRow="0" w:firstColumn="1" w:lastColumn="0" w:noHBand="0" w:noVBand="1"/>
      </w:tblPr>
      <w:tblGrid>
        <w:gridCol w:w="5035"/>
        <w:gridCol w:w="5035"/>
      </w:tblGrid>
      <w:tr w:rsidR="00293141" w:rsidRPr="002548A0" w14:paraId="45FF252A" w14:textId="77777777" w:rsidTr="005F1696">
        <w:tc>
          <w:tcPr>
            <w:tcW w:w="5035" w:type="dxa"/>
          </w:tcPr>
          <w:p w14:paraId="22B46707" w14:textId="77777777" w:rsidR="00293141" w:rsidRPr="002548A0" w:rsidRDefault="00293141" w:rsidP="005F1696">
            <w:pPr>
              <w:rPr>
                <w:rFonts w:cstheme="minorHAnsi"/>
              </w:rPr>
            </w:pPr>
            <w:r w:rsidRPr="002548A0">
              <w:rPr>
                <w:rFonts w:cstheme="minorHAnsi"/>
              </w:rPr>
              <w:t>Title</w:t>
            </w:r>
          </w:p>
        </w:tc>
        <w:tc>
          <w:tcPr>
            <w:tcW w:w="5035" w:type="dxa"/>
          </w:tcPr>
          <w:p w14:paraId="7DE1441E" w14:textId="77777777" w:rsidR="00293141" w:rsidRPr="002548A0" w:rsidRDefault="00293141" w:rsidP="005F1696">
            <w:pPr>
              <w:rPr>
                <w:rFonts w:cstheme="minorHAnsi"/>
              </w:rPr>
            </w:pPr>
          </w:p>
        </w:tc>
      </w:tr>
      <w:tr w:rsidR="00293141" w:rsidRPr="002548A0" w14:paraId="7357AF48" w14:textId="77777777" w:rsidTr="005F1696">
        <w:tc>
          <w:tcPr>
            <w:tcW w:w="5035" w:type="dxa"/>
          </w:tcPr>
          <w:p w14:paraId="6841963F" w14:textId="77777777" w:rsidR="00293141" w:rsidRPr="002548A0" w:rsidRDefault="00293141" w:rsidP="005F1696">
            <w:pPr>
              <w:rPr>
                <w:rFonts w:cstheme="minorHAnsi"/>
              </w:rPr>
            </w:pPr>
            <w:r w:rsidRPr="002548A0">
              <w:rPr>
                <w:rFonts w:cstheme="minorHAnsi"/>
              </w:rPr>
              <w:t>Full name</w:t>
            </w:r>
          </w:p>
        </w:tc>
        <w:tc>
          <w:tcPr>
            <w:tcW w:w="5035" w:type="dxa"/>
          </w:tcPr>
          <w:p w14:paraId="372DCE7F" w14:textId="77777777" w:rsidR="00293141" w:rsidRPr="002548A0" w:rsidRDefault="00293141" w:rsidP="005F1696">
            <w:pPr>
              <w:rPr>
                <w:rFonts w:cstheme="minorHAnsi"/>
              </w:rPr>
            </w:pPr>
          </w:p>
        </w:tc>
      </w:tr>
      <w:tr w:rsidR="00293141" w:rsidRPr="002548A0" w14:paraId="7B1E8BB3" w14:textId="77777777" w:rsidTr="005F1696">
        <w:tc>
          <w:tcPr>
            <w:tcW w:w="5035" w:type="dxa"/>
          </w:tcPr>
          <w:p w14:paraId="05EC527F" w14:textId="77777777" w:rsidR="00293141" w:rsidRPr="002548A0" w:rsidRDefault="00293141" w:rsidP="005F1696">
            <w:pPr>
              <w:rPr>
                <w:rFonts w:cstheme="minorHAnsi"/>
              </w:rPr>
            </w:pPr>
            <w:r>
              <w:rPr>
                <w:rFonts w:cstheme="minorHAnsi"/>
              </w:rPr>
              <w:t>Mobile number</w:t>
            </w:r>
          </w:p>
        </w:tc>
        <w:tc>
          <w:tcPr>
            <w:tcW w:w="5035" w:type="dxa"/>
          </w:tcPr>
          <w:p w14:paraId="562596FF" w14:textId="77777777" w:rsidR="00293141" w:rsidRPr="002548A0" w:rsidRDefault="00293141" w:rsidP="005F1696">
            <w:pPr>
              <w:rPr>
                <w:rFonts w:cstheme="minorHAnsi"/>
              </w:rPr>
            </w:pPr>
          </w:p>
        </w:tc>
      </w:tr>
      <w:tr w:rsidR="00293141" w:rsidRPr="002548A0" w14:paraId="499E9C5A" w14:textId="77777777" w:rsidTr="005F1696">
        <w:tc>
          <w:tcPr>
            <w:tcW w:w="5035" w:type="dxa"/>
          </w:tcPr>
          <w:p w14:paraId="5DE254C7" w14:textId="77777777" w:rsidR="00293141" w:rsidRPr="002548A0" w:rsidRDefault="00293141" w:rsidP="005F1696">
            <w:pPr>
              <w:rPr>
                <w:rFonts w:cstheme="minorHAnsi"/>
              </w:rPr>
            </w:pPr>
            <w:r>
              <w:rPr>
                <w:rFonts w:cstheme="minorHAnsi"/>
              </w:rPr>
              <w:t>Email address</w:t>
            </w:r>
          </w:p>
        </w:tc>
        <w:tc>
          <w:tcPr>
            <w:tcW w:w="5035" w:type="dxa"/>
          </w:tcPr>
          <w:p w14:paraId="4EDB2EC8" w14:textId="77777777" w:rsidR="00293141" w:rsidRPr="002548A0" w:rsidRDefault="00293141" w:rsidP="005F1696">
            <w:pPr>
              <w:rPr>
                <w:rFonts w:cstheme="minorHAnsi"/>
              </w:rPr>
            </w:pPr>
          </w:p>
        </w:tc>
      </w:tr>
      <w:tr w:rsidR="00293141" w:rsidRPr="002548A0" w14:paraId="7F9523CF" w14:textId="77777777" w:rsidTr="005F1696">
        <w:tc>
          <w:tcPr>
            <w:tcW w:w="5035" w:type="dxa"/>
          </w:tcPr>
          <w:p w14:paraId="64E0FF89" w14:textId="77777777" w:rsidR="00293141" w:rsidRPr="002548A0" w:rsidRDefault="00293141" w:rsidP="005F1696">
            <w:pPr>
              <w:rPr>
                <w:rFonts w:cstheme="minorHAnsi"/>
              </w:rPr>
            </w:pPr>
            <w:r w:rsidRPr="002548A0">
              <w:rPr>
                <w:rFonts w:cstheme="minorHAnsi"/>
              </w:rPr>
              <w:t>Date of birth</w:t>
            </w:r>
          </w:p>
        </w:tc>
        <w:tc>
          <w:tcPr>
            <w:tcW w:w="5035" w:type="dxa"/>
          </w:tcPr>
          <w:p w14:paraId="26B8189E" w14:textId="77777777" w:rsidR="00293141" w:rsidRPr="002548A0" w:rsidRDefault="00293141" w:rsidP="005F1696">
            <w:pPr>
              <w:rPr>
                <w:rFonts w:cstheme="minorHAnsi"/>
              </w:rPr>
            </w:pPr>
          </w:p>
        </w:tc>
      </w:tr>
      <w:tr w:rsidR="00293141" w:rsidRPr="002548A0" w14:paraId="31AB7595" w14:textId="77777777" w:rsidTr="005F1696">
        <w:tc>
          <w:tcPr>
            <w:tcW w:w="5035" w:type="dxa"/>
          </w:tcPr>
          <w:p w14:paraId="178BC82B" w14:textId="77777777" w:rsidR="00293141" w:rsidRPr="002548A0" w:rsidRDefault="00293141" w:rsidP="005F1696">
            <w:pPr>
              <w:rPr>
                <w:rFonts w:cstheme="minorHAnsi"/>
              </w:rPr>
            </w:pPr>
            <w:r>
              <w:rPr>
                <w:rFonts w:cstheme="minorHAnsi"/>
              </w:rPr>
              <w:t>National Insurance number</w:t>
            </w:r>
          </w:p>
        </w:tc>
        <w:tc>
          <w:tcPr>
            <w:tcW w:w="5035" w:type="dxa"/>
          </w:tcPr>
          <w:p w14:paraId="688AD8C9" w14:textId="77777777" w:rsidR="00293141" w:rsidRPr="002548A0" w:rsidRDefault="00293141" w:rsidP="005F1696">
            <w:pPr>
              <w:rPr>
                <w:rFonts w:cstheme="minorHAnsi"/>
              </w:rPr>
            </w:pPr>
          </w:p>
        </w:tc>
      </w:tr>
      <w:tr w:rsidR="00293141" w:rsidRPr="002548A0" w14:paraId="63CE0CAB" w14:textId="77777777" w:rsidTr="005F1696">
        <w:tc>
          <w:tcPr>
            <w:tcW w:w="5035" w:type="dxa"/>
          </w:tcPr>
          <w:p w14:paraId="19CA9173" w14:textId="77777777" w:rsidR="00293141" w:rsidRPr="002548A0" w:rsidRDefault="00293141" w:rsidP="005F1696">
            <w:pPr>
              <w:rPr>
                <w:rFonts w:cstheme="minorHAnsi"/>
              </w:rPr>
            </w:pPr>
            <w:r>
              <w:rPr>
                <w:rFonts w:cstheme="minorHAnsi"/>
              </w:rPr>
              <w:t>Relationship status</w:t>
            </w:r>
          </w:p>
        </w:tc>
        <w:tc>
          <w:tcPr>
            <w:tcW w:w="5035" w:type="dxa"/>
          </w:tcPr>
          <w:p w14:paraId="0B3AA4B9" w14:textId="77777777" w:rsidR="00293141" w:rsidRPr="002548A0" w:rsidRDefault="00293141" w:rsidP="005F1696">
            <w:pPr>
              <w:rPr>
                <w:rFonts w:cstheme="minorHAnsi"/>
              </w:rPr>
            </w:pPr>
          </w:p>
        </w:tc>
      </w:tr>
      <w:tr w:rsidR="00293141" w:rsidRPr="002548A0" w14:paraId="0DAB178A" w14:textId="77777777" w:rsidTr="005F1696">
        <w:tc>
          <w:tcPr>
            <w:tcW w:w="5035" w:type="dxa"/>
          </w:tcPr>
          <w:p w14:paraId="72C8F68D" w14:textId="77777777" w:rsidR="00293141" w:rsidRPr="002548A0" w:rsidRDefault="00293141" w:rsidP="005F1696">
            <w:pPr>
              <w:rPr>
                <w:rFonts w:cstheme="minorHAnsi"/>
              </w:rPr>
            </w:pPr>
            <w:r>
              <w:rPr>
                <w:rFonts w:cstheme="minorHAnsi"/>
              </w:rPr>
              <w:t>Number of dependents</w:t>
            </w:r>
          </w:p>
        </w:tc>
        <w:tc>
          <w:tcPr>
            <w:tcW w:w="5035" w:type="dxa"/>
          </w:tcPr>
          <w:p w14:paraId="22A777C9" w14:textId="77777777" w:rsidR="00293141" w:rsidRPr="002548A0" w:rsidRDefault="00293141" w:rsidP="005F1696">
            <w:pPr>
              <w:rPr>
                <w:rFonts w:cstheme="minorHAnsi"/>
              </w:rPr>
            </w:pPr>
          </w:p>
        </w:tc>
      </w:tr>
      <w:tr w:rsidR="00293141" w:rsidRPr="002548A0" w14:paraId="0AAEB254" w14:textId="77777777" w:rsidTr="005F1696">
        <w:tc>
          <w:tcPr>
            <w:tcW w:w="5035" w:type="dxa"/>
          </w:tcPr>
          <w:p w14:paraId="77B2C17A" w14:textId="77777777" w:rsidR="00293141" w:rsidRDefault="00293141" w:rsidP="005F1696">
            <w:pPr>
              <w:rPr>
                <w:rFonts w:cstheme="minorHAnsi"/>
              </w:rPr>
            </w:pPr>
            <w:r>
              <w:rPr>
                <w:rFonts w:cstheme="minorHAnsi"/>
              </w:rPr>
              <w:t>Residential status</w:t>
            </w:r>
          </w:p>
        </w:tc>
        <w:tc>
          <w:tcPr>
            <w:tcW w:w="5035" w:type="dxa"/>
          </w:tcPr>
          <w:p w14:paraId="1FB555F1" w14:textId="77777777" w:rsidR="00293141" w:rsidRPr="002548A0" w:rsidRDefault="00293141" w:rsidP="005F1696">
            <w:pPr>
              <w:rPr>
                <w:rFonts w:cstheme="minorHAnsi"/>
              </w:rPr>
            </w:pPr>
          </w:p>
        </w:tc>
      </w:tr>
      <w:tr w:rsidR="00293141" w:rsidRPr="002548A0" w14:paraId="23A26EA0" w14:textId="77777777" w:rsidTr="005F1696">
        <w:tc>
          <w:tcPr>
            <w:tcW w:w="5035" w:type="dxa"/>
          </w:tcPr>
          <w:p w14:paraId="6AFC07B2" w14:textId="77777777" w:rsidR="00293141" w:rsidRPr="002548A0" w:rsidRDefault="00293141" w:rsidP="005F1696">
            <w:pPr>
              <w:rPr>
                <w:rFonts w:cstheme="minorHAnsi"/>
              </w:rPr>
            </w:pPr>
            <w:r w:rsidRPr="002548A0">
              <w:rPr>
                <w:rFonts w:cstheme="minorHAnsi"/>
              </w:rPr>
              <w:t>Address including postcode</w:t>
            </w:r>
          </w:p>
        </w:tc>
        <w:tc>
          <w:tcPr>
            <w:tcW w:w="5035" w:type="dxa"/>
          </w:tcPr>
          <w:p w14:paraId="61C026EE" w14:textId="77777777" w:rsidR="00293141" w:rsidRPr="002548A0" w:rsidRDefault="00293141" w:rsidP="005F1696">
            <w:pPr>
              <w:rPr>
                <w:rFonts w:cstheme="minorHAnsi"/>
              </w:rPr>
            </w:pPr>
          </w:p>
        </w:tc>
      </w:tr>
      <w:tr w:rsidR="00293141" w:rsidRPr="002548A0" w14:paraId="28CA6BC0" w14:textId="77777777" w:rsidTr="005F1696">
        <w:tc>
          <w:tcPr>
            <w:tcW w:w="5035" w:type="dxa"/>
          </w:tcPr>
          <w:p w14:paraId="297AB4C3" w14:textId="77777777" w:rsidR="00293141" w:rsidRPr="002548A0" w:rsidRDefault="00293141" w:rsidP="005F1696">
            <w:pPr>
              <w:rPr>
                <w:rFonts w:cstheme="minorHAnsi"/>
              </w:rPr>
            </w:pPr>
            <w:r>
              <w:rPr>
                <w:rFonts w:cstheme="minorHAnsi"/>
              </w:rPr>
              <w:t>Move in date</w:t>
            </w:r>
          </w:p>
        </w:tc>
        <w:tc>
          <w:tcPr>
            <w:tcW w:w="5035" w:type="dxa"/>
          </w:tcPr>
          <w:p w14:paraId="63755F00" w14:textId="77777777" w:rsidR="00293141" w:rsidRPr="002548A0" w:rsidRDefault="00293141" w:rsidP="005F1696">
            <w:pPr>
              <w:rPr>
                <w:rFonts w:cstheme="minorHAnsi"/>
              </w:rPr>
            </w:pPr>
          </w:p>
        </w:tc>
      </w:tr>
      <w:tr w:rsidR="00293141" w:rsidRPr="002548A0" w14:paraId="64305C26" w14:textId="77777777" w:rsidTr="005F1696">
        <w:tc>
          <w:tcPr>
            <w:tcW w:w="5035" w:type="dxa"/>
          </w:tcPr>
          <w:p w14:paraId="78947C0A" w14:textId="77777777" w:rsidR="00293141" w:rsidRDefault="00293141" w:rsidP="005F1696">
            <w:pPr>
              <w:rPr>
                <w:rFonts w:cstheme="minorHAnsi"/>
              </w:rPr>
            </w:pPr>
            <w:r>
              <w:rPr>
                <w:rFonts w:cstheme="minorHAnsi"/>
              </w:rPr>
              <w:t>Previous address (if less than 3 years)</w:t>
            </w:r>
          </w:p>
        </w:tc>
        <w:tc>
          <w:tcPr>
            <w:tcW w:w="5035" w:type="dxa"/>
          </w:tcPr>
          <w:p w14:paraId="73677CEC" w14:textId="77777777" w:rsidR="00293141" w:rsidRPr="002548A0" w:rsidRDefault="00293141" w:rsidP="005F1696">
            <w:pPr>
              <w:rPr>
                <w:rFonts w:cstheme="minorHAnsi"/>
              </w:rPr>
            </w:pPr>
          </w:p>
        </w:tc>
      </w:tr>
      <w:tr w:rsidR="00293141" w:rsidRPr="002548A0" w14:paraId="3E1F91DF" w14:textId="77777777" w:rsidTr="005F1696">
        <w:tc>
          <w:tcPr>
            <w:tcW w:w="5035" w:type="dxa"/>
          </w:tcPr>
          <w:p w14:paraId="2E4C05BB" w14:textId="77777777" w:rsidR="00293141" w:rsidRDefault="00293141" w:rsidP="005F1696">
            <w:pPr>
              <w:rPr>
                <w:rFonts w:cstheme="minorHAnsi"/>
              </w:rPr>
            </w:pPr>
            <w:r>
              <w:rPr>
                <w:rFonts w:cstheme="minorHAnsi"/>
              </w:rPr>
              <w:t>Previous move in date</w:t>
            </w:r>
          </w:p>
        </w:tc>
        <w:tc>
          <w:tcPr>
            <w:tcW w:w="5035" w:type="dxa"/>
          </w:tcPr>
          <w:p w14:paraId="3584AE4D" w14:textId="77777777" w:rsidR="00293141" w:rsidRPr="002548A0" w:rsidRDefault="00293141" w:rsidP="005F1696">
            <w:pPr>
              <w:rPr>
                <w:rFonts w:cstheme="minorHAnsi"/>
              </w:rPr>
            </w:pPr>
          </w:p>
        </w:tc>
      </w:tr>
      <w:tr w:rsidR="00293141" w:rsidRPr="002548A0" w14:paraId="65CC872B" w14:textId="77777777" w:rsidTr="005F1696">
        <w:tc>
          <w:tcPr>
            <w:tcW w:w="5035" w:type="dxa"/>
          </w:tcPr>
          <w:p w14:paraId="5C2BDFF1" w14:textId="77777777" w:rsidR="00293141" w:rsidRDefault="00293141" w:rsidP="005F1696">
            <w:pPr>
              <w:rPr>
                <w:rFonts w:cstheme="minorHAnsi"/>
              </w:rPr>
            </w:pPr>
            <w:r>
              <w:rPr>
                <w:rFonts w:cstheme="minorHAnsi"/>
              </w:rPr>
              <w:t>Monthly income after tax</w:t>
            </w:r>
          </w:p>
        </w:tc>
        <w:tc>
          <w:tcPr>
            <w:tcW w:w="5035" w:type="dxa"/>
          </w:tcPr>
          <w:p w14:paraId="1A3B08C7" w14:textId="77777777" w:rsidR="00293141" w:rsidRPr="002548A0" w:rsidRDefault="00293141" w:rsidP="005F1696">
            <w:pPr>
              <w:rPr>
                <w:rFonts w:cstheme="minorHAnsi"/>
              </w:rPr>
            </w:pPr>
          </w:p>
        </w:tc>
      </w:tr>
      <w:tr w:rsidR="00293141" w:rsidRPr="002548A0" w14:paraId="1C5A7D30" w14:textId="77777777" w:rsidTr="005F1696">
        <w:tc>
          <w:tcPr>
            <w:tcW w:w="5035" w:type="dxa"/>
          </w:tcPr>
          <w:p w14:paraId="726A6465" w14:textId="77777777" w:rsidR="00293141" w:rsidRDefault="00293141" w:rsidP="005F1696">
            <w:pPr>
              <w:rPr>
                <w:rFonts w:cstheme="minorHAnsi"/>
              </w:rPr>
            </w:pPr>
            <w:r>
              <w:rPr>
                <w:rFonts w:cstheme="minorHAnsi"/>
              </w:rPr>
              <w:t>Gross annual income</w:t>
            </w:r>
          </w:p>
        </w:tc>
        <w:tc>
          <w:tcPr>
            <w:tcW w:w="5035" w:type="dxa"/>
          </w:tcPr>
          <w:p w14:paraId="769A667B" w14:textId="77777777" w:rsidR="00293141" w:rsidRPr="002548A0" w:rsidRDefault="00293141" w:rsidP="005F1696">
            <w:pPr>
              <w:rPr>
                <w:rFonts w:cstheme="minorHAnsi"/>
              </w:rPr>
            </w:pPr>
          </w:p>
        </w:tc>
      </w:tr>
    </w:tbl>
    <w:p w14:paraId="48488F75" w14:textId="77777777" w:rsidR="00293141" w:rsidRDefault="00293141" w:rsidP="002548A0">
      <w:pPr>
        <w:rPr>
          <w:rFonts w:cstheme="minorHAnsi"/>
        </w:rPr>
      </w:pPr>
    </w:p>
    <w:p w14:paraId="25130A9C" w14:textId="77777777" w:rsidR="00293141" w:rsidRDefault="00293141" w:rsidP="002548A0">
      <w:pPr>
        <w:rPr>
          <w:rFonts w:cstheme="minorHAnsi"/>
        </w:rPr>
      </w:pPr>
    </w:p>
    <w:tbl>
      <w:tblPr>
        <w:tblStyle w:val="TableGrid"/>
        <w:tblW w:w="0" w:type="auto"/>
        <w:tblLook w:val="04A0" w:firstRow="1" w:lastRow="0" w:firstColumn="1" w:lastColumn="0" w:noHBand="0" w:noVBand="1"/>
      </w:tblPr>
      <w:tblGrid>
        <w:gridCol w:w="5035"/>
        <w:gridCol w:w="5035"/>
      </w:tblGrid>
      <w:tr w:rsidR="00293141" w:rsidRPr="002548A0" w14:paraId="3E5C2A27" w14:textId="77777777" w:rsidTr="005F1696">
        <w:tc>
          <w:tcPr>
            <w:tcW w:w="5035" w:type="dxa"/>
          </w:tcPr>
          <w:p w14:paraId="2413AEBD" w14:textId="77777777" w:rsidR="00293141" w:rsidRPr="002548A0" w:rsidRDefault="00293141" w:rsidP="005F1696">
            <w:pPr>
              <w:rPr>
                <w:rFonts w:cstheme="minorHAnsi"/>
              </w:rPr>
            </w:pPr>
            <w:r w:rsidRPr="002548A0">
              <w:rPr>
                <w:rFonts w:cstheme="minorHAnsi"/>
              </w:rPr>
              <w:t>Title</w:t>
            </w:r>
          </w:p>
        </w:tc>
        <w:tc>
          <w:tcPr>
            <w:tcW w:w="5035" w:type="dxa"/>
          </w:tcPr>
          <w:p w14:paraId="222346B4" w14:textId="77777777" w:rsidR="00293141" w:rsidRPr="002548A0" w:rsidRDefault="00293141" w:rsidP="005F1696">
            <w:pPr>
              <w:rPr>
                <w:rFonts w:cstheme="minorHAnsi"/>
              </w:rPr>
            </w:pPr>
          </w:p>
        </w:tc>
      </w:tr>
      <w:tr w:rsidR="00293141" w:rsidRPr="002548A0" w14:paraId="30C11B60" w14:textId="77777777" w:rsidTr="005F1696">
        <w:tc>
          <w:tcPr>
            <w:tcW w:w="5035" w:type="dxa"/>
          </w:tcPr>
          <w:p w14:paraId="70C9EDEF" w14:textId="77777777" w:rsidR="00293141" w:rsidRPr="002548A0" w:rsidRDefault="00293141" w:rsidP="005F1696">
            <w:pPr>
              <w:rPr>
                <w:rFonts w:cstheme="minorHAnsi"/>
              </w:rPr>
            </w:pPr>
            <w:r w:rsidRPr="002548A0">
              <w:rPr>
                <w:rFonts w:cstheme="minorHAnsi"/>
              </w:rPr>
              <w:t>Full name</w:t>
            </w:r>
          </w:p>
        </w:tc>
        <w:tc>
          <w:tcPr>
            <w:tcW w:w="5035" w:type="dxa"/>
          </w:tcPr>
          <w:p w14:paraId="0DB9ECE1" w14:textId="77777777" w:rsidR="00293141" w:rsidRPr="002548A0" w:rsidRDefault="00293141" w:rsidP="005F1696">
            <w:pPr>
              <w:rPr>
                <w:rFonts w:cstheme="minorHAnsi"/>
              </w:rPr>
            </w:pPr>
          </w:p>
        </w:tc>
      </w:tr>
      <w:tr w:rsidR="00293141" w:rsidRPr="002548A0" w14:paraId="0DD177B7" w14:textId="77777777" w:rsidTr="005F1696">
        <w:tc>
          <w:tcPr>
            <w:tcW w:w="5035" w:type="dxa"/>
          </w:tcPr>
          <w:p w14:paraId="7B440F15" w14:textId="77777777" w:rsidR="00293141" w:rsidRPr="002548A0" w:rsidRDefault="00293141" w:rsidP="005F1696">
            <w:pPr>
              <w:rPr>
                <w:rFonts w:cstheme="minorHAnsi"/>
              </w:rPr>
            </w:pPr>
            <w:r>
              <w:rPr>
                <w:rFonts w:cstheme="minorHAnsi"/>
              </w:rPr>
              <w:t>Mobile number</w:t>
            </w:r>
          </w:p>
        </w:tc>
        <w:tc>
          <w:tcPr>
            <w:tcW w:w="5035" w:type="dxa"/>
          </w:tcPr>
          <w:p w14:paraId="7D039754" w14:textId="77777777" w:rsidR="00293141" w:rsidRPr="002548A0" w:rsidRDefault="00293141" w:rsidP="005F1696">
            <w:pPr>
              <w:rPr>
                <w:rFonts w:cstheme="minorHAnsi"/>
              </w:rPr>
            </w:pPr>
          </w:p>
        </w:tc>
      </w:tr>
      <w:tr w:rsidR="00293141" w:rsidRPr="002548A0" w14:paraId="0CE3AE4F" w14:textId="77777777" w:rsidTr="005F1696">
        <w:tc>
          <w:tcPr>
            <w:tcW w:w="5035" w:type="dxa"/>
          </w:tcPr>
          <w:p w14:paraId="37EA673F" w14:textId="77777777" w:rsidR="00293141" w:rsidRPr="002548A0" w:rsidRDefault="00293141" w:rsidP="005F1696">
            <w:pPr>
              <w:rPr>
                <w:rFonts w:cstheme="minorHAnsi"/>
              </w:rPr>
            </w:pPr>
            <w:r>
              <w:rPr>
                <w:rFonts w:cstheme="minorHAnsi"/>
              </w:rPr>
              <w:t>Email address</w:t>
            </w:r>
          </w:p>
        </w:tc>
        <w:tc>
          <w:tcPr>
            <w:tcW w:w="5035" w:type="dxa"/>
          </w:tcPr>
          <w:p w14:paraId="3687A578" w14:textId="77777777" w:rsidR="00293141" w:rsidRPr="002548A0" w:rsidRDefault="00293141" w:rsidP="005F1696">
            <w:pPr>
              <w:rPr>
                <w:rFonts w:cstheme="minorHAnsi"/>
              </w:rPr>
            </w:pPr>
          </w:p>
        </w:tc>
      </w:tr>
      <w:tr w:rsidR="00293141" w:rsidRPr="002548A0" w14:paraId="2526F27B" w14:textId="77777777" w:rsidTr="005F1696">
        <w:tc>
          <w:tcPr>
            <w:tcW w:w="5035" w:type="dxa"/>
          </w:tcPr>
          <w:p w14:paraId="15A2CBA4" w14:textId="77777777" w:rsidR="00293141" w:rsidRPr="002548A0" w:rsidRDefault="00293141" w:rsidP="005F1696">
            <w:pPr>
              <w:rPr>
                <w:rFonts w:cstheme="minorHAnsi"/>
              </w:rPr>
            </w:pPr>
            <w:r w:rsidRPr="002548A0">
              <w:rPr>
                <w:rFonts w:cstheme="minorHAnsi"/>
              </w:rPr>
              <w:t>Date of birth</w:t>
            </w:r>
          </w:p>
        </w:tc>
        <w:tc>
          <w:tcPr>
            <w:tcW w:w="5035" w:type="dxa"/>
          </w:tcPr>
          <w:p w14:paraId="216B1C3C" w14:textId="77777777" w:rsidR="00293141" w:rsidRPr="002548A0" w:rsidRDefault="00293141" w:rsidP="005F1696">
            <w:pPr>
              <w:rPr>
                <w:rFonts w:cstheme="minorHAnsi"/>
              </w:rPr>
            </w:pPr>
          </w:p>
        </w:tc>
      </w:tr>
      <w:tr w:rsidR="00293141" w:rsidRPr="002548A0" w14:paraId="3ADCE75A" w14:textId="77777777" w:rsidTr="005F1696">
        <w:tc>
          <w:tcPr>
            <w:tcW w:w="5035" w:type="dxa"/>
          </w:tcPr>
          <w:p w14:paraId="62311380" w14:textId="77777777" w:rsidR="00293141" w:rsidRPr="002548A0" w:rsidRDefault="00293141" w:rsidP="005F1696">
            <w:pPr>
              <w:rPr>
                <w:rFonts w:cstheme="minorHAnsi"/>
              </w:rPr>
            </w:pPr>
            <w:r>
              <w:rPr>
                <w:rFonts w:cstheme="minorHAnsi"/>
              </w:rPr>
              <w:t>National Insurance number</w:t>
            </w:r>
          </w:p>
        </w:tc>
        <w:tc>
          <w:tcPr>
            <w:tcW w:w="5035" w:type="dxa"/>
          </w:tcPr>
          <w:p w14:paraId="0FC605E5" w14:textId="77777777" w:rsidR="00293141" w:rsidRPr="002548A0" w:rsidRDefault="00293141" w:rsidP="005F1696">
            <w:pPr>
              <w:rPr>
                <w:rFonts w:cstheme="minorHAnsi"/>
              </w:rPr>
            </w:pPr>
          </w:p>
        </w:tc>
      </w:tr>
      <w:tr w:rsidR="00293141" w:rsidRPr="002548A0" w14:paraId="2DB5EFCB" w14:textId="77777777" w:rsidTr="005F1696">
        <w:tc>
          <w:tcPr>
            <w:tcW w:w="5035" w:type="dxa"/>
          </w:tcPr>
          <w:p w14:paraId="47A43446" w14:textId="77777777" w:rsidR="00293141" w:rsidRPr="002548A0" w:rsidRDefault="00293141" w:rsidP="005F1696">
            <w:pPr>
              <w:rPr>
                <w:rFonts w:cstheme="minorHAnsi"/>
              </w:rPr>
            </w:pPr>
            <w:r>
              <w:rPr>
                <w:rFonts w:cstheme="minorHAnsi"/>
              </w:rPr>
              <w:t>Relationship status</w:t>
            </w:r>
          </w:p>
        </w:tc>
        <w:tc>
          <w:tcPr>
            <w:tcW w:w="5035" w:type="dxa"/>
          </w:tcPr>
          <w:p w14:paraId="01762D56" w14:textId="77777777" w:rsidR="00293141" w:rsidRPr="002548A0" w:rsidRDefault="00293141" w:rsidP="005F1696">
            <w:pPr>
              <w:rPr>
                <w:rFonts w:cstheme="minorHAnsi"/>
              </w:rPr>
            </w:pPr>
          </w:p>
        </w:tc>
      </w:tr>
      <w:tr w:rsidR="00293141" w:rsidRPr="002548A0" w14:paraId="17B03683" w14:textId="77777777" w:rsidTr="005F1696">
        <w:tc>
          <w:tcPr>
            <w:tcW w:w="5035" w:type="dxa"/>
          </w:tcPr>
          <w:p w14:paraId="37BD1763" w14:textId="77777777" w:rsidR="00293141" w:rsidRPr="002548A0" w:rsidRDefault="00293141" w:rsidP="005F1696">
            <w:pPr>
              <w:rPr>
                <w:rFonts w:cstheme="minorHAnsi"/>
              </w:rPr>
            </w:pPr>
            <w:r>
              <w:rPr>
                <w:rFonts w:cstheme="minorHAnsi"/>
              </w:rPr>
              <w:t>Number of dependents</w:t>
            </w:r>
          </w:p>
        </w:tc>
        <w:tc>
          <w:tcPr>
            <w:tcW w:w="5035" w:type="dxa"/>
          </w:tcPr>
          <w:p w14:paraId="6C3711BB" w14:textId="77777777" w:rsidR="00293141" w:rsidRPr="002548A0" w:rsidRDefault="00293141" w:rsidP="005F1696">
            <w:pPr>
              <w:rPr>
                <w:rFonts w:cstheme="minorHAnsi"/>
              </w:rPr>
            </w:pPr>
          </w:p>
        </w:tc>
      </w:tr>
      <w:tr w:rsidR="00293141" w:rsidRPr="002548A0" w14:paraId="52D4AC68" w14:textId="77777777" w:rsidTr="005F1696">
        <w:tc>
          <w:tcPr>
            <w:tcW w:w="5035" w:type="dxa"/>
          </w:tcPr>
          <w:p w14:paraId="5E27F191" w14:textId="77777777" w:rsidR="00293141" w:rsidRDefault="00293141" w:rsidP="005F1696">
            <w:pPr>
              <w:rPr>
                <w:rFonts w:cstheme="minorHAnsi"/>
              </w:rPr>
            </w:pPr>
            <w:r>
              <w:rPr>
                <w:rFonts w:cstheme="minorHAnsi"/>
              </w:rPr>
              <w:t>Residential status</w:t>
            </w:r>
          </w:p>
        </w:tc>
        <w:tc>
          <w:tcPr>
            <w:tcW w:w="5035" w:type="dxa"/>
          </w:tcPr>
          <w:p w14:paraId="3D6B276F" w14:textId="77777777" w:rsidR="00293141" w:rsidRPr="002548A0" w:rsidRDefault="00293141" w:rsidP="005F1696">
            <w:pPr>
              <w:rPr>
                <w:rFonts w:cstheme="minorHAnsi"/>
              </w:rPr>
            </w:pPr>
          </w:p>
        </w:tc>
      </w:tr>
      <w:tr w:rsidR="00293141" w:rsidRPr="002548A0" w14:paraId="3D693D9D" w14:textId="77777777" w:rsidTr="005F1696">
        <w:tc>
          <w:tcPr>
            <w:tcW w:w="5035" w:type="dxa"/>
          </w:tcPr>
          <w:p w14:paraId="43E6FEE0" w14:textId="77777777" w:rsidR="00293141" w:rsidRPr="002548A0" w:rsidRDefault="00293141" w:rsidP="005F1696">
            <w:pPr>
              <w:rPr>
                <w:rFonts w:cstheme="minorHAnsi"/>
              </w:rPr>
            </w:pPr>
            <w:r w:rsidRPr="002548A0">
              <w:rPr>
                <w:rFonts w:cstheme="minorHAnsi"/>
              </w:rPr>
              <w:t>Address including postcode</w:t>
            </w:r>
          </w:p>
        </w:tc>
        <w:tc>
          <w:tcPr>
            <w:tcW w:w="5035" w:type="dxa"/>
          </w:tcPr>
          <w:p w14:paraId="0FCCC333" w14:textId="77777777" w:rsidR="00293141" w:rsidRPr="002548A0" w:rsidRDefault="00293141" w:rsidP="005F1696">
            <w:pPr>
              <w:rPr>
                <w:rFonts w:cstheme="minorHAnsi"/>
              </w:rPr>
            </w:pPr>
          </w:p>
        </w:tc>
      </w:tr>
      <w:tr w:rsidR="00293141" w:rsidRPr="002548A0" w14:paraId="02E8062A" w14:textId="77777777" w:rsidTr="005F1696">
        <w:tc>
          <w:tcPr>
            <w:tcW w:w="5035" w:type="dxa"/>
          </w:tcPr>
          <w:p w14:paraId="096D91D2" w14:textId="77777777" w:rsidR="00293141" w:rsidRPr="002548A0" w:rsidRDefault="00293141" w:rsidP="005F1696">
            <w:pPr>
              <w:rPr>
                <w:rFonts w:cstheme="minorHAnsi"/>
              </w:rPr>
            </w:pPr>
            <w:r>
              <w:rPr>
                <w:rFonts w:cstheme="minorHAnsi"/>
              </w:rPr>
              <w:t>Move in date</w:t>
            </w:r>
          </w:p>
        </w:tc>
        <w:tc>
          <w:tcPr>
            <w:tcW w:w="5035" w:type="dxa"/>
          </w:tcPr>
          <w:p w14:paraId="4B7FDA57" w14:textId="77777777" w:rsidR="00293141" w:rsidRPr="002548A0" w:rsidRDefault="00293141" w:rsidP="005F1696">
            <w:pPr>
              <w:rPr>
                <w:rFonts w:cstheme="minorHAnsi"/>
              </w:rPr>
            </w:pPr>
          </w:p>
        </w:tc>
      </w:tr>
      <w:tr w:rsidR="00293141" w:rsidRPr="002548A0" w14:paraId="199CE478" w14:textId="77777777" w:rsidTr="005F1696">
        <w:tc>
          <w:tcPr>
            <w:tcW w:w="5035" w:type="dxa"/>
          </w:tcPr>
          <w:p w14:paraId="1A412279" w14:textId="77777777" w:rsidR="00293141" w:rsidRDefault="00293141" w:rsidP="005F1696">
            <w:pPr>
              <w:rPr>
                <w:rFonts w:cstheme="minorHAnsi"/>
              </w:rPr>
            </w:pPr>
            <w:r>
              <w:rPr>
                <w:rFonts w:cstheme="minorHAnsi"/>
              </w:rPr>
              <w:t>Previous address (if less than 3 years)</w:t>
            </w:r>
          </w:p>
        </w:tc>
        <w:tc>
          <w:tcPr>
            <w:tcW w:w="5035" w:type="dxa"/>
          </w:tcPr>
          <w:p w14:paraId="4FD42BB0" w14:textId="77777777" w:rsidR="00293141" w:rsidRPr="002548A0" w:rsidRDefault="00293141" w:rsidP="005F1696">
            <w:pPr>
              <w:rPr>
                <w:rFonts w:cstheme="minorHAnsi"/>
              </w:rPr>
            </w:pPr>
          </w:p>
        </w:tc>
      </w:tr>
      <w:tr w:rsidR="00293141" w:rsidRPr="002548A0" w14:paraId="621ECF1E" w14:textId="77777777" w:rsidTr="005F1696">
        <w:tc>
          <w:tcPr>
            <w:tcW w:w="5035" w:type="dxa"/>
          </w:tcPr>
          <w:p w14:paraId="32F587CB" w14:textId="77777777" w:rsidR="00293141" w:rsidRDefault="00293141" w:rsidP="005F1696">
            <w:pPr>
              <w:rPr>
                <w:rFonts w:cstheme="minorHAnsi"/>
              </w:rPr>
            </w:pPr>
            <w:r>
              <w:rPr>
                <w:rFonts w:cstheme="minorHAnsi"/>
              </w:rPr>
              <w:t>Previous move in date</w:t>
            </w:r>
          </w:p>
        </w:tc>
        <w:tc>
          <w:tcPr>
            <w:tcW w:w="5035" w:type="dxa"/>
          </w:tcPr>
          <w:p w14:paraId="10673311" w14:textId="77777777" w:rsidR="00293141" w:rsidRPr="002548A0" w:rsidRDefault="00293141" w:rsidP="005F1696">
            <w:pPr>
              <w:rPr>
                <w:rFonts w:cstheme="minorHAnsi"/>
              </w:rPr>
            </w:pPr>
          </w:p>
        </w:tc>
      </w:tr>
      <w:tr w:rsidR="00293141" w:rsidRPr="002548A0" w14:paraId="504DFBC6" w14:textId="77777777" w:rsidTr="005F1696">
        <w:tc>
          <w:tcPr>
            <w:tcW w:w="5035" w:type="dxa"/>
          </w:tcPr>
          <w:p w14:paraId="52FC97BA" w14:textId="77777777" w:rsidR="00293141" w:rsidRDefault="00293141" w:rsidP="005F1696">
            <w:pPr>
              <w:rPr>
                <w:rFonts w:cstheme="minorHAnsi"/>
              </w:rPr>
            </w:pPr>
            <w:r>
              <w:rPr>
                <w:rFonts w:cstheme="minorHAnsi"/>
              </w:rPr>
              <w:t>Monthly income after tax</w:t>
            </w:r>
          </w:p>
        </w:tc>
        <w:tc>
          <w:tcPr>
            <w:tcW w:w="5035" w:type="dxa"/>
          </w:tcPr>
          <w:p w14:paraId="3F558EA4" w14:textId="77777777" w:rsidR="00293141" w:rsidRPr="002548A0" w:rsidRDefault="00293141" w:rsidP="005F1696">
            <w:pPr>
              <w:rPr>
                <w:rFonts w:cstheme="minorHAnsi"/>
              </w:rPr>
            </w:pPr>
          </w:p>
        </w:tc>
      </w:tr>
      <w:tr w:rsidR="00293141" w:rsidRPr="002548A0" w14:paraId="5F27F002" w14:textId="77777777" w:rsidTr="005F1696">
        <w:tc>
          <w:tcPr>
            <w:tcW w:w="5035" w:type="dxa"/>
          </w:tcPr>
          <w:p w14:paraId="5AC0BEBC" w14:textId="77777777" w:rsidR="00293141" w:rsidRDefault="00293141" w:rsidP="005F1696">
            <w:pPr>
              <w:rPr>
                <w:rFonts w:cstheme="minorHAnsi"/>
              </w:rPr>
            </w:pPr>
            <w:r>
              <w:rPr>
                <w:rFonts w:cstheme="minorHAnsi"/>
              </w:rPr>
              <w:t>Gross annual income</w:t>
            </w:r>
          </w:p>
        </w:tc>
        <w:tc>
          <w:tcPr>
            <w:tcW w:w="5035" w:type="dxa"/>
          </w:tcPr>
          <w:p w14:paraId="2F620A0A" w14:textId="77777777" w:rsidR="00293141" w:rsidRPr="002548A0" w:rsidRDefault="00293141" w:rsidP="005F1696">
            <w:pPr>
              <w:rPr>
                <w:rFonts w:cstheme="minorHAnsi"/>
              </w:rPr>
            </w:pPr>
          </w:p>
        </w:tc>
      </w:tr>
    </w:tbl>
    <w:p w14:paraId="3C8DB98A" w14:textId="77777777" w:rsidR="00293141" w:rsidRDefault="00293141" w:rsidP="002548A0">
      <w:pPr>
        <w:rPr>
          <w:rFonts w:cstheme="minorHAnsi"/>
        </w:rPr>
      </w:pPr>
    </w:p>
    <w:p w14:paraId="0F2161F7" w14:textId="77777777" w:rsidR="002548A0" w:rsidRPr="002548A0" w:rsidRDefault="002548A0" w:rsidP="002548A0">
      <w:pPr>
        <w:rPr>
          <w:rFonts w:cstheme="minorHAnsi"/>
        </w:rPr>
      </w:pPr>
    </w:p>
    <w:p w14:paraId="6EBD228E" w14:textId="77777777" w:rsidR="009F136C" w:rsidRPr="002548A0" w:rsidRDefault="009F136C" w:rsidP="002548A0">
      <w:pPr>
        <w:rPr>
          <w:rFonts w:cstheme="minorHAnsi"/>
        </w:rPr>
      </w:pPr>
    </w:p>
    <w:p w14:paraId="1B0FE6FA" w14:textId="77777777" w:rsidR="009F136C" w:rsidRPr="002548A0" w:rsidRDefault="009F136C" w:rsidP="002548A0">
      <w:pPr>
        <w:rPr>
          <w:rFonts w:cstheme="minorHAnsi"/>
        </w:rPr>
      </w:pPr>
    </w:p>
    <w:p w14:paraId="123CC25D" w14:textId="7053366E" w:rsidR="00DC7CEB" w:rsidRPr="002548A0" w:rsidRDefault="00DC7CEB" w:rsidP="002548A0">
      <w:pPr>
        <w:keepNext/>
        <w:keepLines/>
        <w:spacing w:line="276" w:lineRule="auto"/>
        <w:jc w:val="center"/>
        <w:outlineLvl w:val="0"/>
        <w:rPr>
          <w:rFonts w:eastAsia="MS Gothic" w:cstheme="minorHAnsi"/>
          <w:b/>
          <w:bCs/>
          <w:color w:val="365F91"/>
          <w:sz w:val="28"/>
          <w:szCs w:val="28"/>
        </w:rPr>
      </w:pPr>
      <w:r w:rsidRPr="002548A0">
        <w:rPr>
          <w:rFonts w:eastAsia="MS Gothic" w:cstheme="minorHAnsi"/>
          <w:b/>
          <w:bCs/>
          <w:color w:val="365F91"/>
          <w:sz w:val="28"/>
          <w:szCs w:val="28"/>
        </w:rPr>
        <w:t>Loan Information</w:t>
      </w:r>
    </w:p>
    <w:p w14:paraId="63006F42" w14:textId="26DD3A9A" w:rsidR="00C92A3C" w:rsidRPr="002548A0" w:rsidRDefault="00C92A3C" w:rsidP="002548A0">
      <w:pPr>
        <w:rPr>
          <w:rFonts w:cstheme="minorHAnsi"/>
        </w:rPr>
      </w:pPr>
    </w:p>
    <w:tbl>
      <w:tblPr>
        <w:tblStyle w:val="TableGrid"/>
        <w:tblW w:w="0" w:type="auto"/>
        <w:tblLook w:val="04A0" w:firstRow="1" w:lastRow="0" w:firstColumn="1" w:lastColumn="0" w:noHBand="0" w:noVBand="1"/>
      </w:tblPr>
      <w:tblGrid>
        <w:gridCol w:w="3681"/>
        <w:gridCol w:w="6389"/>
      </w:tblGrid>
      <w:tr w:rsidR="00E13F3B" w:rsidRPr="002548A0" w14:paraId="3D8CD2CE" w14:textId="77777777" w:rsidTr="00472B6C">
        <w:tc>
          <w:tcPr>
            <w:tcW w:w="3681" w:type="dxa"/>
          </w:tcPr>
          <w:p w14:paraId="1157FF5D" w14:textId="481720A2" w:rsidR="00E13F3B" w:rsidRPr="002548A0" w:rsidRDefault="00E13F3B" w:rsidP="002548A0">
            <w:pPr>
              <w:rPr>
                <w:rFonts w:cstheme="minorHAnsi"/>
              </w:rPr>
            </w:pPr>
            <w:r w:rsidRPr="002548A0">
              <w:rPr>
                <w:rFonts w:cstheme="minorHAnsi"/>
              </w:rPr>
              <w:t>Loan Amount</w:t>
            </w:r>
          </w:p>
        </w:tc>
        <w:tc>
          <w:tcPr>
            <w:tcW w:w="6389" w:type="dxa"/>
          </w:tcPr>
          <w:p w14:paraId="37F8DCBD" w14:textId="77777777" w:rsidR="00E13F3B" w:rsidRPr="002548A0" w:rsidRDefault="00E13F3B" w:rsidP="002548A0">
            <w:pPr>
              <w:rPr>
                <w:rFonts w:cstheme="minorHAnsi"/>
              </w:rPr>
            </w:pPr>
          </w:p>
          <w:p w14:paraId="77EC412A" w14:textId="65D1AD79" w:rsidR="00472B6C" w:rsidRPr="002548A0" w:rsidRDefault="00472B6C" w:rsidP="002548A0">
            <w:pPr>
              <w:rPr>
                <w:rFonts w:cstheme="minorHAnsi"/>
              </w:rPr>
            </w:pPr>
          </w:p>
        </w:tc>
      </w:tr>
      <w:tr w:rsidR="00E13F3B" w:rsidRPr="002548A0" w14:paraId="64323F16" w14:textId="77777777" w:rsidTr="00472B6C">
        <w:tc>
          <w:tcPr>
            <w:tcW w:w="3681" w:type="dxa"/>
          </w:tcPr>
          <w:p w14:paraId="5E800E10" w14:textId="05251BB7" w:rsidR="00472B6C" w:rsidRPr="002548A0" w:rsidRDefault="00E13F3B" w:rsidP="002548A0">
            <w:pPr>
              <w:rPr>
                <w:rFonts w:cstheme="minorHAnsi"/>
              </w:rPr>
            </w:pPr>
            <w:r w:rsidRPr="002548A0">
              <w:rPr>
                <w:rFonts w:cstheme="minorHAnsi"/>
              </w:rPr>
              <w:t>Purpose of Loan</w:t>
            </w:r>
          </w:p>
        </w:tc>
        <w:tc>
          <w:tcPr>
            <w:tcW w:w="6389" w:type="dxa"/>
          </w:tcPr>
          <w:p w14:paraId="4E314A5C" w14:textId="77777777" w:rsidR="00E13F3B" w:rsidRPr="002548A0" w:rsidRDefault="00E13F3B" w:rsidP="002548A0">
            <w:pPr>
              <w:rPr>
                <w:rFonts w:cstheme="minorHAnsi"/>
              </w:rPr>
            </w:pPr>
          </w:p>
          <w:p w14:paraId="1AF9E81C" w14:textId="77777777" w:rsidR="00472B6C" w:rsidRPr="002548A0" w:rsidRDefault="00472B6C" w:rsidP="002548A0">
            <w:pPr>
              <w:rPr>
                <w:rFonts w:cstheme="minorHAnsi"/>
              </w:rPr>
            </w:pPr>
          </w:p>
          <w:p w14:paraId="71A864DC" w14:textId="16BAC3CA" w:rsidR="00472B6C" w:rsidRPr="002548A0" w:rsidRDefault="00472B6C" w:rsidP="002548A0">
            <w:pPr>
              <w:rPr>
                <w:rFonts w:cstheme="minorHAnsi"/>
              </w:rPr>
            </w:pPr>
          </w:p>
        </w:tc>
      </w:tr>
      <w:tr w:rsidR="00E13F3B" w:rsidRPr="002548A0" w14:paraId="05699ED7" w14:textId="77777777" w:rsidTr="00472B6C">
        <w:tc>
          <w:tcPr>
            <w:tcW w:w="3681" w:type="dxa"/>
          </w:tcPr>
          <w:p w14:paraId="76AB0FDF" w14:textId="54A1F2AE" w:rsidR="00E13F3B" w:rsidRPr="002548A0" w:rsidRDefault="00472B6C" w:rsidP="002548A0">
            <w:pPr>
              <w:rPr>
                <w:rFonts w:cstheme="minorHAnsi"/>
              </w:rPr>
            </w:pPr>
            <w:r w:rsidRPr="002548A0">
              <w:rPr>
                <w:rFonts w:cstheme="minorHAnsi"/>
              </w:rPr>
              <w:t>Required Term</w:t>
            </w:r>
            <w:r w:rsidR="009601E6" w:rsidRPr="002548A0">
              <w:rPr>
                <w:rFonts w:cstheme="minorHAnsi"/>
              </w:rPr>
              <w:t xml:space="preserve"> (1 to 5 years)</w:t>
            </w:r>
          </w:p>
        </w:tc>
        <w:tc>
          <w:tcPr>
            <w:tcW w:w="6389" w:type="dxa"/>
          </w:tcPr>
          <w:p w14:paraId="66AA1574" w14:textId="77777777" w:rsidR="00E13F3B" w:rsidRPr="002548A0" w:rsidRDefault="00E13F3B" w:rsidP="002548A0">
            <w:pPr>
              <w:rPr>
                <w:rFonts w:cstheme="minorHAnsi"/>
              </w:rPr>
            </w:pPr>
          </w:p>
          <w:p w14:paraId="1B8CD8E6" w14:textId="61391A12" w:rsidR="00472B6C" w:rsidRPr="002548A0" w:rsidRDefault="00472B6C" w:rsidP="002548A0">
            <w:pPr>
              <w:rPr>
                <w:rFonts w:cstheme="minorHAnsi"/>
              </w:rPr>
            </w:pPr>
          </w:p>
        </w:tc>
      </w:tr>
      <w:tr w:rsidR="009601E6" w:rsidRPr="002548A0" w14:paraId="4C663F76" w14:textId="77777777" w:rsidTr="00472B6C">
        <w:tc>
          <w:tcPr>
            <w:tcW w:w="3681" w:type="dxa"/>
          </w:tcPr>
          <w:p w14:paraId="5CD192CE" w14:textId="77777777" w:rsidR="009601E6" w:rsidRPr="002548A0" w:rsidRDefault="009601E6" w:rsidP="002548A0">
            <w:pPr>
              <w:rPr>
                <w:rFonts w:cstheme="minorHAnsi"/>
              </w:rPr>
            </w:pPr>
            <w:r w:rsidRPr="002548A0">
              <w:rPr>
                <w:rFonts w:cstheme="minorHAnsi"/>
              </w:rPr>
              <w:lastRenderedPageBreak/>
              <w:t xml:space="preserve">Preferred payment of arrangement fee </w:t>
            </w:r>
          </w:p>
          <w:p w14:paraId="01D8D40E" w14:textId="77777777" w:rsidR="009601E6" w:rsidRPr="002548A0" w:rsidRDefault="009601E6" w:rsidP="002548A0">
            <w:pPr>
              <w:rPr>
                <w:rFonts w:cstheme="minorHAnsi"/>
              </w:rPr>
            </w:pPr>
          </w:p>
          <w:p w14:paraId="1E9F52E4" w14:textId="34C822DD" w:rsidR="009601E6" w:rsidRPr="002548A0" w:rsidRDefault="009601E6" w:rsidP="002548A0">
            <w:pPr>
              <w:rPr>
                <w:rFonts w:cstheme="minorHAnsi"/>
              </w:rPr>
            </w:pPr>
          </w:p>
        </w:tc>
        <w:tc>
          <w:tcPr>
            <w:tcW w:w="6389" w:type="dxa"/>
          </w:tcPr>
          <w:p w14:paraId="613BC0F4" w14:textId="2DD3E36A" w:rsidR="009601E6" w:rsidRPr="002548A0" w:rsidRDefault="009601E6" w:rsidP="002548A0">
            <w:pPr>
              <w:rPr>
                <w:rFonts w:cstheme="minorHAnsi"/>
              </w:rPr>
            </w:pPr>
            <w:r w:rsidRPr="002548A0">
              <w:rPr>
                <w:rFonts w:cstheme="minorHAnsi"/>
              </w:rPr>
              <w:t>(upfront, netting off the loan or adding to the loan)</w:t>
            </w:r>
          </w:p>
        </w:tc>
      </w:tr>
      <w:tr w:rsidR="009601E6" w:rsidRPr="002548A0" w14:paraId="6996CAAD" w14:textId="77777777" w:rsidTr="00472B6C">
        <w:tc>
          <w:tcPr>
            <w:tcW w:w="3681" w:type="dxa"/>
          </w:tcPr>
          <w:p w14:paraId="53CC8A29" w14:textId="77777777" w:rsidR="009601E6" w:rsidRPr="002548A0" w:rsidRDefault="009601E6" w:rsidP="002548A0">
            <w:pPr>
              <w:rPr>
                <w:rFonts w:cstheme="minorHAnsi"/>
              </w:rPr>
            </w:pPr>
            <w:r w:rsidRPr="002548A0">
              <w:rPr>
                <w:rFonts w:cstheme="minorHAnsi"/>
              </w:rPr>
              <w:t xml:space="preserve">Independent Legal Advice </w:t>
            </w:r>
          </w:p>
          <w:p w14:paraId="083D46F4" w14:textId="77777777" w:rsidR="009601E6" w:rsidRPr="002548A0" w:rsidRDefault="009601E6" w:rsidP="002548A0">
            <w:pPr>
              <w:rPr>
                <w:rFonts w:cstheme="minorHAnsi"/>
              </w:rPr>
            </w:pPr>
          </w:p>
          <w:p w14:paraId="28FFD866" w14:textId="77777777" w:rsidR="009601E6" w:rsidRPr="002548A0" w:rsidRDefault="009601E6" w:rsidP="002548A0">
            <w:pPr>
              <w:rPr>
                <w:rFonts w:cstheme="minorHAnsi"/>
              </w:rPr>
            </w:pPr>
          </w:p>
          <w:p w14:paraId="0834E0C8" w14:textId="5BE68352" w:rsidR="009601E6" w:rsidRPr="002548A0" w:rsidRDefault="009601E6" w:rsidP="002548A0">
            <w:pPr>
              <w:rPr>
                <w:rFonts w:cstheme="minorHAnsi"/>
              </w:rPr>
            </w:pPr>
          </w:p>
        </w:tc>
        <w:tc>
          <w:tcPr>
            <w:tcW w:w="6389" w:type="dxa"/>
          </w:tcPr>
          <w:p w14:paraId="01B6B7B9" w14:textId="77777777" w:rsidR="009601E6" w:rsidRPr="002548A0" w:rsidRDefault="009601E6" w:rsidP="002548A0">
            <w:pPr>
              <w:rPr>
                <w:rFonts w:cstheme="minorHAnsi"/>
              </w:rPr>
            </w:pPr>
            <w:r w:rsidRPr="002548A0">
              <w:rPr>
                <w:rFonts w:cstheme="minorHAnsi"/>
              </w:rPr>
              <w:t>(please provide your solicitors details if taking ILA, or state you will be waiving)</w:t>
            </w:r>
          </w:p>
          <w:p w14:paraId="6FA0096F" w14:textId="29E3A3A1" w:rsidR="009601E6" w:rsidRPr="002548A0" w:rsidRDefault="009601E6" w:rsidP="002548A0">
            <w:pPr>
              <w:rPr>
                <w:rFonts w:cstheme="minorHAnsi"/>
              </w:rPr>
            </w:pPr>
          </w:p>
        </w:tc>
      </w:tr>
      <w:tr w:rsidR="009601E6" w:rsidRPr="002548A0" w14:paraId="3748E2D2" w14:textId="77777777" w:rsidTr="00472B6C">
        <w:tc>
          <w:tcPr>
            <w:tcW w:w="3681" w:type="dxa"/>
          </w:tcPr>
          <w:p w14:paraId="0AAEC2D3" w14:textId="170C880C" w:rsidR="009601E6" w:rsidRPr="002548A0" w:rsidRDefault="009601E6" w:rsidP="002548A0">
            <w:pPr>
              <w:rPr>
                <w:rFonts w:cstheme="minorHAnsi"/>
              </w:rPr>
            </w:pPr>
            <w:r w:rsidRPr="002548A0">
              <w:rPr>
                <w:rFonts w:cstheme="minorHAnsi"/>
              </w:rPr>
              <w:t xml:space="preserve">Were you introduced by a broker? </w:t>
            </w:r>
          </w:p>
        </w:tc>
        <w:tc>
          <w:tcPr>
            <w:tcW w:w="6389" w:type="dxa"/>
          </w:tcPr>
          <w:p w14:paraId="71F46CE6" w14:textId="171E65D1" w:rsidR="009601E6" w:rsidRPr="002548A0" w:rsidRDefault="009601E6" w:rsidP="002548A0">
            <w:pPr>
              <w:rPr>
                <w:rFonts w:cstheme="minorHAnsi"/>
              </w:rPr>
            </w:pPr>
            <w:r w:rsidRPr="002548A0">
              <w:rPr>
                <w:rFonts w:cstheme="minorHAnsi"/>
              </w:rPr>
              <w:t>(If yes, please provide details)</w:t>
            </w:r>
          </w:p>
          <w:p w14:paraId="06B9F69C" w14:textId="77777777" w:rsidR="009601E6" w:rsidRPr="002548A0" w:rsidRDefault="009601E6" w:rsidP="002548A0">
            <w:pPr>
              <w:rPr>
                <w:rFonts w:cstheme="minorHAnsi"/>
              </w:rPr>
            </w:pPr>
          </w:p>
          <w:p w14:paraId="6D74DCD6" w14:textId="415B5D41" w:rsidR="009601E6" w:rsidRPr="002548A0" w:rsidRDefault="009601E6" w:rsidP="002548A0">
            <w:pPr>
              <w:rPr>
                <w:rFonts w:cstheme="minorHAnsi"/>
              </w:rPr>
            </w:pPr>
          </w:p>
        </w:tc>
      </w:tr>
    </w:tbl>
    <w:p w14:paraId="36D1CC92" w14:textId="77777777" w:rsidR="002548A0" w:rsidRDefault="002548A0" w:rsidP="002548A0">
      <w:pPr>
        <w:keepNext/>
        <w:keepLines/>
        <w:spacing w:line="276" w:lineRule="auto"/>
        <w:jc w:val="center"/>
        <w:outlineLvl w:val="0"/>
        <w:rPr>
          <w:rFonts w:eastAsia="MS Gothic" w:cstheme="minorHAnsi"/>
          <w:b/>
          <w:bCs/>
          <w:color w:val="365F91"/>
          <w:sz w:val="28"/>
          <w:szCs w:val="28"/>
        </w:rPr>
      </w:pPr>
    </w:p>
    <w:p w14:paraId="7D10542A" w14:textId="00CFD619" w:rsidR="00272EAF" w:rsidRDefault="00272EAF" w:rsidP="002548A0">
      <w:pPr>
        <w:tabs>
          <w:tab w:val="left" w:pos="2258"/>
        </w:tabs>
        <w:rPr>
          <w:rFonts w:cstheme="minorHAnsi"/>
        </w:rPr>
      </w:pPr>
    </w:p>
    <w:p w14:paraId="3EA06F52" w14:textId="77777777" w:rsidR="002548A0" w:rsidRDefault="002548A0" w:rsidP="002548A0">
      <w:pPr>
        <w:tabs>
          <w:tab w:val="left" w:pos="2258"/>
        </w:tabs>
        <w:rPr>
          <w:rFonts w:cstheme="minorHAnsi"/>
        </w:rPr>
      </w:pPr>
    </w:p>
    <w:p w14:paraId="38674582" w14:textId="77777777" w:rsidR="002548A0" w:rsidRDefault="002548A0" w:rsidP="002548A0">
      <w:pPr>
        <w:keepNext/>
        <w:keepLines/>
        <w:spacing w:line="276" w:lineRule="auto"/>
        <w:jc w:val="center"/>
        <w:outlineLvl w:val="0"/>
        <w:rPr>
          <w:rFonts w:eastAsia="MS Gothic" w:cstheme="minorHAnsi"/>
          <w:b/>
          <w:bCs/>
          <w:color w:val="365F91"/>
          <w:sz w:val="28"/>
          <w:szCs w:val="28"/>
        </w:rPr>
      </w:pPr>
      <w:r w:rsidRPr="002548A0">
        <w:rPr>
          <w:rFonts w:eastAsia="MS Gothic" w:cstheme="minorHAnsi"/>
          <w:b/>
          <w:bCs/>
          <w:color w:val="365F91"/>
          <w:sz w:val="28"/>
          <w:szCs w:val="28"/>
        </w:rPr>
        <w:t>Business Information</w:t>
      </w:r>
    </w:p>
    <w:p w14:paraId="40DD0AA1" w14:textId="77777777" w:rsidR="002548A0" w:rsidRDefault="002548A0" w:rsidP="002548A0">
      <w:pPr>
        <w:tabs>
          <w:tab w:val="left" w:pos="2258"/>
        </w:tabs>
        <w:rPr>
          <w:rFonts w:cstheme="minorHAnsi"/>
        </w:rPr>
      </w:pPr>
    </w:p>
    <w:p w14:paraId="06FDC66D" w14:textId="77777777" w:rsidR="002548A0" w:rsidRPr="002548A0" w:rsidRDefault="002548A0" w:rsidP="002548A0">
      <w:pPr>
        <w:tabs>
          <w:tab w:val="left" w:pos="2258"/>
        </w:tabs>
        <w:rPr>
          <w:rFonts w:cstheme="minorHAnsi"/>
        </w:rPr>
      </w:pPr>
    </w:p>
    <w:tbl>
      <w:tblPr>
        <w:tblStyle w:val="TableGrid"/>
        <w:tblW w:w="0" w:type="auto"/>
        <w:tblLook w:val="04A0" w:firstRow="1" w:lastRow="0" w:firstColumn="1" w:lastColumn="0" w:noHBand="0" w:noVBand="1"/>
      </w:tblPr>
      <w:tblGrid>
        <w:gridCol w:w="5035"/>
        <w:gridCol w:w="5035"/>
      </w:tblGrid>
      <w:tr w:rsidR="001135C2" w:rsidRPr="002548A0" w14:paraId="13B84025" w14:textId="77777777" w:rsidTr="001135C2">
        <w:tc>
          <w:tcPr>
            <w:tcW w:w="5035" w:type="dxa"/>
          </w:tcPr>
          <w:p w14:paraId="641D8C95" w14:textId="77777777" w:rsidR="002548A0" w:rsidRDefault="002548A0" w:rsidP="002548A0">
            <w:pPr>
              <w:rPr>
                <w:rFonts w:cstheme="minorHAnsi"/>
              </w:rPr>
            </w:pPr>
          </w:p>
          <w:p w14:paraId="47B9CAA1" w14:textId="17EC6CFB" w:rsidR="001135C2" w:rsidRPr="002548A0" w:rsidRDefault="001135C2" w:rsidP="002548A0">
            <w:pPr>
              <w:rPr>
                <w:rFonts w:cstheme="minorHAnsi"/>
              </w:rPr>
            </w:pPr>
            <w:r w:rsidRPr="002548A0">
              <w:rPr>
                <w:rFonts w:cstheme="minorHAnsi"/>
              </w:rPr>
              <w:t xml:space="preserve">Is your business </w:t>
            </w:r>
            <w:r w:rsidR="006A08C1" w:rsidRPr="002548A0">
              <w:rPr>
                <w:rFonts w:cstheme="minorHAnsi"/>
              </w:rPr>
              <w:t>in scope of Northern Ireland (NI) protocol – i.e., are you are GB borrower or an NI borrower</w:t>
            </w:r>
            <w:r w:rsidRPr="002548A0">
              <w:rPr>
                <w:rFonts w:cstheme="minorHAnsi"/>
              </w:rPr>
              <w:t>?</w:t>
            </w:r>
          </w:p>
          <w:p w14:paraId="1F2CE6E0" w14:textId="77670F10" w:rsidR="001135C2" w:rsidRPr="002548A0" w:rsidRDefault="001135C2" w:rsidP="002548A0">
            <w:pPr>
              <w:rPr>
                <w:rFonts w:cstheme="minorHAnsi"/>
              </w:rPr>
            </w:pPr>
          </w:p>
        </w:tc>
        <w:tc>
          <w:tcPr>
            <w:tcW w:w="5035" w:type="dxa"/>
          </w:tcPr>
          <w:p w14:paraId="76E1128A" w14:textId="0521BDCC" w:rsidR="006A08C1" w:rsidRPr="002548A0" w:rsidRDefault="006A08C1" w:rsidP="002548A0">
            <w:pPr>
              <w:rPr>
                <w:rFonts w:cstheme="minorHAnsi"/>
              </w:rPr>
            </w:pPr>
            <w:r w:rsidRPr="002548A0">
              <w:rPr>
                <w:rFonts w:cstheme="minorHAnsi"/>
              </w:rPr>
              <w:t>GB borrower / NI Borrower</w:t>
            </w:r>
          </w:p>
          <w:p w14:paraId="6589E8A5" w14:textId="77777777" w:rsidR="006A08C1" w:rsidRPr="002548A0" w:rsidRDefault="006A08C1" w:rsidP="002548A0">
            <w:pPr>
              <w:rPr>
                <w:rFonts w:cstheme="minorHAnsi"/>
              </w:rPr>
            </w:pPr>
          </w:p>
          <w:p w14:paraId="18A1D6C0" w14:textId="18D4F5EF" w:rsidR="006A08C1" w:rsidRPr="002548A0" w:rsidRDefault="006A08C1" w:rsidP="002548A0">
            <w:pPr>
              <w:rPr>
                <w:rFonts w:cstheme="minorHAnsi"/>
              </w:rPr>
            </w:pPr>
            <w:r w:rsidRPr="002548A0">
              <w:rPr>
                <w:rFonts w:cstheme="minorHAnsi"/>
              </w:rPr>
              <w:t>Please delete as applicable</w:t>
            </w:r>
          </w:p>
        </w:tc>
      </w:tr>
      <w:tr w:rsidR="001135C2" w:rsidRPr="002548A0" w14:paraId="6932E7DC" w14:textId="77777777" w:rsidTr="001135C2">
        <w:tc>
          <w:tcPr>
            <w:tcW w:w="5035" w:type="dxa"/>
          </w:tcPr>
          <w:p w14:paraId="46C79081" w14:textId="77777777" w:rsidR="001135C2" w:rsidRPr="002548A0" w:rsidRDefault="001135C2" w:rsidP="002548A0">
            <w:pPr>
              <w:rPr>
                <w:rFonts w:cstheme="minorHAnsi"/>
              </w:rPr>
            </w:pPr>
            <w:r w:rsidRPr="002548A0">
              <w:rPr>
                <w:rFonts w:cstheme="minorHAnsi"/>
              </w:rPr>
              <w:t>How many employees do you have?</w:t>
            </w:r>
          </w:p>
          <w:p w14:paraId="17922FB3" w14:textId="77777777" w:rsidR="001135C2" w:rsidRPr="002548A0" w:rsidRDefault="001135C2" w:rsidP="002548A0">
            <w:pPr>
              <w:rPr>
                <w:rFonts w:cstheme="minorHAnsi"/>
              </w:rPr>
            </w:pPr>
          </w:p>
          <w:p w14:paraId="1E818E5B" w14:textId="70FF9208" w:rsidR="001135C2" w:rsidRPr="002548A0" w:rsidRDefault="001135C2" w:rsidP="002548A0">
            <w:pPr>
              <w:rPr>
                <w:rFonts w:cstheme="minorHAnsi"/>
              </w:rPr>
            </w:pPr>
          </w:p>
        </w:tc>
        <w:tc>
          <w:tcPr>
            <w:tcW w:w="5035" w:type="dxa"/>
          </w:tcPr>
          <w:p w14:paraId="6B3EF466" w14:textId="308FB778" w:rsidR="001135C2" w:rsidRPr="002548A0" w:rsidRDefault="001135C2" w:rsidP="002548A0">
            <w:pPr>
              <w:rPr>
                <w:rFonts w:cstheme="minorHAnsi"/>
              </w:rPr>
            </w:pPr>
          </w:p>
        </w:tc>
      </w:tr>
      <w:tr w:rsidR="001135C2" w:rsidRPr="002548A0" w14:paraId="53BD492E" w14:textId="77777777" w:rsidTr="001135C2">
        <w:tc>
          <w:tcPr>
            <w:tcW w:w="5035" w:type="dxa"/>
          </w:tcPr>
          <w:p w14:paraId="43CA0C9D" w14:textId="08118DBA" w:rsidR="001135C2" w:rsidRPr="002548A0" w:rsidRDefault="00646443" w:rsidP="002548A0">
            <w:pPr>
              <w:rPr>
                <w:rFonts w:cstheme="minorHAnsi"/>
              </w:rPr>
            </w:pPr>
            <w:r w:rsidRPr="002548A0">
              <w:rPr>
                <w:rFonts w:cstheme="minorHAnsi"/>
              </w:rPr>
              <w:t>How many jobs are you safeguarding with this loan?</w:t>
            </w:r>
          </w:p>
          <w:p w14:paraId="60F5D808" w14:textId="52348473" w:rsidR="001135C2" w:rsidRPr="002548A0" w:rsidRDefault="001135C2" w:rsidP="002548A0">
            <w:pPr>
              <w:rPr>
                <w:rFonts w:cstheme="minorHAnsi"/>
              </w:rPr>
            </w:pPr>
          </w:p>
        </w:tc>
        <w:tc>
          <w:tcPr>
            <w:tcW w:w="5035" w:type="dxa"/>
          </w:tcPr>
          <w:p w14:paraId="526DA770" w14:textId="27BD808B" w:rsidR="001135C2" w:rsidRPr="002548A0" w:rsidRDefault="001135C2" w:rsidP="002548A0">
            <w:pPr>
              <w:rPr>
                <w:rFonts w:cstheme="minorHAnsi"/>
              </w:rPr>
            </w:pPr>
          </w:p>
        </w:tc>
      </w:tr>
      <w:tr w:rsidR="001E16B5" w:rsidRPr="002548A0" w14:paraId="5F69D64B" w14:textId="77777777" w:rsidTr="001135C2">
        <w:tc>
          <w:tcPr>
            <w:tcW w:w="5035" w:type="dxa"/>
          </w:tcPr>
          <w:p w14:paraId="15C5B0A4" w14:textId="2B68C09C" w:rsidR="001E16B5" w:rsidRPr="002548A0" w:rsidRDefault="00646443" w:rsidP="002548A0">
            <w:pPr>
              <w:rPr>
                <w:rFonts w:cstheme="minorHAnsi"/>
              </w:rPr>
            </w:pPr>
            <w:r w:rsidRPr="002548A0">
              <w:rPr>
                <w:rFonts w:cstheme="minorHAnsi"/>
              </w:rPr>
              <w:t>Are you creating any jobs with this loan?</w:t>
            </w:r>
          </w:p>
        </w:tc>
        <w:tc>
          <w:tcPr>
            <w:tcW w:w="5035" w:type="dxa"/>
          </w:tcPr>
          <w:p w14:paraId="3F42BF76" w14:textId="77777777" w:rsidR="001E16B5" w:rsidRPr="002548A0" w:rsidRDefault="001E16B5" w:rsidP="002548A0">
            <w:pPr>
              <w:rPr>
                <w:rFonts w:cstheme="minorHAnsi"/>
              </w:rPr>
            </w:pPr>
          </w:p>
          <w:p w14:paraId="5C16528D" w14:textId="77777777" w:rsidR="00646443" w:rsidRPr="002548A0" w:rsidRDefault="00646443" w:rsidP="002548A0">
            <w:pPr>
              <w:rPr>
                <w:rFonts w:cstheme="minorHAnsi"/>
              </w:rPr>
            </w:pPr>
          </w:p>
        </w:tc>
      </w:tr>
      <w:tr w:rsidR="001135C2" w:rsidRPr="002548A0" w14:paraId="20BCC179" w14:textId="77777777" w:rsidTr="001135C2">
        <w:tc>
          <w:tcPr>
            <w:tcW w:w="5035" w:type="dxa"/>
          </w:tcPr>
          <w:p w14:paraId="151BD096" w14:textId="62EE509D" w:rsidR="001135C2" w:rsidRPr="002548A0" w:rsidRDefault="00646443" w:rsidP="002548A0">
            <w:pPr>
              <w:rPr>
                <w:rFonts w:cstheme="minorHAnsi"/>
              </w:rPr>
            </w:pPr>
            <w:r w:rsidRPr="002548A0">
              <w:rPr>
                <w:rFonts w:cstheme="minorHAnsi"/>
              </w:rPr>
              <w:t xml:space="preserve">Please include your turnover for the last 2 financial years </w:t>
            </w:r>
          </w:p>
          <w:p w14:paraId="44011F83" w14:textId="7B44AFDE" w:rsidR="001135C2" w:rsidRPr="002548A0" w:rsidRDefault="001135C2" w:rsidP="002548A0">
            <w:pPr>
              <w:rPr>
                <w:rFonts w:cstheme="minorHAnsi"/>
              </w:rPr>
            </w:pPr>
          </w:p>
        </w:tc>
        <w:tc>
          <w:tcPr>
            <w:tcW w:w="5035" w:type="dxa"/>
          </w:tcPr>
          <w:p w14:paraId="03D292A1" w14:textId="77777777" w:rsidR="001135C2" w:rsidRPr="002548A0" w:rsidRDefault="001135C2" w:rsidP="002548A0">
            <w:pPr>
              <w:rPr>
                <w:rFonts w:cstheme="minorHAnsi"/>
              </w:rPr>
            </w:pPr>
          </w:p>
          <w:p w14:paraId="50C71823" w14:textId="77777777" w:rsidR="00646443" w:rsidRPr="002548A0" w:rsidRDefault="00646443" w:rsidP="002548A0">
            <w:pPr>
              <w:rPr>
                <w:rFonts w:cstheme="minorHAnsi"/>
              </w:rPr>
            </w:pPr>
          </w:p>
          <w:p w14:paraId="7A22B669" w14:textId="6B97767E" w:rsidR="00646443" w:rsidRPr="002548A0" w:rsidRDefault="00646443" w:rsidP="002548A0">
            <w:pPr>
              <w:rPr>
                <w:rFonts w:cstheme="minorHAnsi"/>
              </w:rPr>
            </w:pPr>
          </w:p>
        </w:tc>
      </w:tr>
      <w:tr w:rsidR="009323F0" w:rsidRPr="002548A0" w14:paraId="1602D092" w14:textId="77777777" w:rsidTr="009323F0">
        <w:tc>
          <w:tcPr>
            <w:tcW w:w="10070" w:type="dxa"/>
            <w:gridSpan w:val="2"/>
          </w:tcPr>
          <w:p w14:paraId="0201B17E" w14:textId="2F76403D" w:rsidR="00D50BFA" w:rsidRPr="002548A0" w:rsidRDefault="009323F0" w:rsidP="002548A0">
            <w:pPr>
              <w:rPr>
                <w:rFonts w:cstheme="minorHAnsi"/>
              </w:rPr>
            </w:pPr>
            <w:r w:rsidRPr="002548A0">
              <w:rPr>
                <w:rFonts w:cstheme="minorHAnsi"/>
              </w:rPr>
              <w:t xml:space="preserve">As part of our assessment, </w:t>
            </w:r>
            <w:r w:rsidR="00646443" w:rsidRPr="002548A0">
              <w:rPr>
                <w:rFonts w:cstheme="minorHAnsi"/>
              </w:rPr>
              <w:t xml:space="preserve">we will perform soft credit searches on Directors, or individuals if you are a sole trader. In some instances we may require a full (hard) search. If we require a full search we will contact you for consent. </w:t>
            </w:r>
          </w:p>
        </w:tc>
      </w:tr>
    </w:tbl>
    <w:p w14:paraId="3D6A6DB1" w14:textId="77777777" w:rsidR="002548A0" w:rsidRDefault="002548A0" w:rsidP="002548A0">
      <w:pPr>
        <w:keepNext/>
        <w:keepLines/>
        <w:spacing w:line="276" w:lineRule="auto"/>
        <w:jc w:val="center"/>
        <w:outlineLvl w:val="0"/>
        <w:rPr>
          <w:rFonts w:eastAsia="MS Gothic" w:cstheme="minorHAnsi"/>
          <w:b/>
          <w:bCs/>
          <w:color w:val="365F91"/>
          <w:sz w:val="28"/>
          <w:szCs w:val="28"/>
        </w:rPr>
      </w:pPr>
    </w:p>
    <w:p w14:paraId="035D68BC" w14:textId="29A1C0B3" w:rsidR="00DC7CEB" w:rsidRPr="002548A0" w:rsidRDefault="00DC7CEB" w:rsidP="002548A0">
      <w:pPr>
        <w:keepNext/>
        <w:keepLines/>
        <w:spacing w:line="276" w:lineRule="auto"/>
        <w:jc w:val="center"/>
        <w:outlineLvl w:val="0"/>
        <w:rPr>
          <w:rFonts w:eastAsia="MS Gothic" w:cstheme="minorHAnsi"/>
          <w:b/>
          <w:bCs/>
          <w:color w:val="365F91"/>
          <w:sz w:val="28"/>
          <w:szCs w:val="28"/>
        </w:rPr>
      </w:pPr>
      <w:r w:rsidRPr="002548A0">
        <w:rPr>
          <w:rFonts w:eastAsia="MS Gothic" w:cstheme="minorHAnsi"/>
          <w:b/>
          <w:bCs/>
          <w:color w:val="365F91"/>
          <w:sz w:val="28"/>
          <w:szCs w:val="28"/>
        </w:rPr>
        <w:t>Credit History</w:t>
      </w:r>
    </w:p>
    <w:p w14:paraId="3791F0CA" w14:textId="77777777" w:rsidR="00272EAF" w:rsidRPr="002548A0" w:rsidRDefault="00272EAF" w:rsidP="002548A0">
      <w:pPr>
        <w:rPr>
          <w:rFonts w:cstheme="minorHAnsi"/>
        </w:rPr>
      </w:pPr>
    </w:p>
    <w:p w14:paraId="25AD21C0" w14:textId="40553C3F" w:rsidR="00AA060F" w:rsidRPr="002548A0" w:rsidRDefault="00D50BFA" w:rsidP="002548A0">
      <w:pPr>
        <w:rPr>
          <w:rFonts w:cstheme="minorHAnsi"/>
        </w:rPr>
      </w:pPr>
      <w:r w:rsidRPr="002548A0">
        <w:rPr>
          <w:rFonts w:cstheme="minorHAnsi"/>
        </w:rPr>
        <w:t xml:space="preserve">Please answer </w:t>
      </w:r>
      <w:r w:rsidR="006577CA" w:rsidRPr="002548A0">
        <w:rPr>
          <w:rFonts w:cstheme="minorHAnsi"/>
        </w:rPr>
        <w:t xml:space="preserve">the following questions truthfully, as the answers will have a bearing on our ability to progress </w:t>
      </w:r>
      <w:r w:rsidR="00AA060F" w:rsidRPr="002548A0">
        <w:rPr>
          <w:rFonts w:cstheme="minorHAnsi"/>
        </w:rPr>
        <w:t>your application.</w:t>
      </w:r>
    </w:p>
    <w:p w14:paraId="67629DFA" w14:textId="77777777" w:rsidR="00272EAF" w:rsidRPr="002548A0" w:rsidRDefault="00272EAF" w:rsidP="002548A0">
      <w:pPr>
        <w:rPr>
          <w:rFonts w:cstheme="minorHAnsi"/>
        </w:rPr>
      </w:pPr>
    </w:p>
    <w:tbl>
      <w:tblPr>
        <w:tblStyle w:val="TableGrid"/>
        <w:tblW w:w="0" w:type="auto"/>
        <w:tblLook w:val="04A0" w:firstRow="1" w:lastRow="0" w:firstColumn="1" w:lastColumn="0" w:noHBand="0" w:noVBand="1"/>
      </w:tblPr>
      <w:tblGrid>
        <w:gridCol w:w="3734"/>
        <w:gridCol w:w="1223"/>
        <w:gridCol w:w="5113"/>
      </w:tblGrid>
      <w:tr w:rsidR="00104F93" w:rsidRPr="002548A0" w14:paraId="4F7651BD" w14:textId="7F4B5493" w:rsidTr="00D52B27">
        <w:tc>
          <w:tcPr>
            <w:tcW w:w="3734" w:type="dxa"/>
          </w:tcPr>
          <w:p w14:paraId="6A0799F1" w14:textId="77777777" w:rsidR="00827762" w:rsidRPr="002548A0" w:rsidRDefault="00827762" w:rsidP="002548A0">
            <w:pPr>
              <w:rPr>
                <w:rFonts w:cstheme="minorHAnsi"/>
              </w:rPr>
            </w:pPr>
          </w:p>
          <w:p w14:paraId="7DB1024C" w14:textId="66190CA9" w:rsidR="00104F93" w:rsidRPr="002548A0" w:rsidRDefault="00104F93" w:rsidP="002548A0">
            <w:pPr>
              <w:rPr>
                <w:rFonts w:cstheme="minorHAnsi"/>
              </w:rPr>
            </w:pPr>
            <w:r w:rsidRPr="002548A0">
              <w:rPr>
                <w:rFonts w:cstheme="minorHAnsi"/>
              </w:rPr>
              <w:t>Has the business been subject to any insolvency proceedings, such as Company Voluntary Administration, or County Court Judgments</w:t>
            </w:r>
            <w:r w:rsidR="00D52B27" w:rsidRPr="002548A0">
              <w:rPr>
                <w:rFonts w:cstheme="minorHAnsi"/>
              </w:rPr>
              <w:t>?</w:t>
            </w:r>
          </w:p>
          <w:p w14:paraId="64AA018D" w14:textId="5D64C39B" w:rsidR="00D52B27" w:rsidRPr="002548A0" w:rsidRDefault="00D52B27" w:rsidP="002548A0">
            <w:pPr>
              <w:rPr>
                <w:rFonts w:cstheme="minorHAnsi"/>
              </w:rPr>
            </w:pPr>
          </w:p>
        </w:tc>
        <w:tc>
          <w:tcPr>
            <w:tcW w:w="1223" w:type="dxa"/>
          </w:tcPr>
          <w:p w14:paraId="690A694B" w14:textId="169ED9E3" w:rsidR="00104F93" w:rsidRPr="002548A0" w:rsidRDefault="00D52B27" w:rsidP="002548A0">
            <w:pPr>
              <w:rPr>
                <w:rFonts w:cstheme="minorHAnsi"/>
              </w:rPr>
            </w:pPr>
            <w:r w:rsidRPr="002548A0">
              <w:rPr>
                <w:rFonts w:cstheme="minorHAnsi"/>
              </w:rPr>
              <w:t>YES  /  NO</w:t>
            </w:r>
          </w:p>
        </w:tc>
        <w:tc>
          <w:tcPr>
            <w:tcW w:w="5113" w:type="dxa"/>
          </w:tcPr>
          <w:p w14:paraId="07F87A13" w14:textId="371B2593" w:rsidR="00104F93" w:rsidRPr="002548A0" w:rsidRDefault="00D52B27" w:rsidP="002548A0">
            <w:pPr>
              <w:rPr>
                <w:rFonts w:cstheme="minorHAnsi"/>
              </w:rPr>
            </w:pPr>
            <w:r w:rsidRPr="002548A0">
              <w:rPr>
                <w:rFonts w:cstheme="minorHAnsi"/>
              </w:rPr>
              <w:t>If yes, please provide full details.</w:t>
            </w:r>
          </w:p>
        </w:tc>
      </w:tr>
      <w:tr w:rsidR="00104F93" w:rsidRPr="002548A0" w14:paraId="2A1A755F" w14:textId="6A5F2812" w:rsidTr="00D52B27">
        <w:tc>
          <w:tcPr>
            <w:tcW w:w="3734" w:type="dxa"/>
          </w:tcPr>
          <w:p w14:paraId="358262E7" w14:textId="77777777" w:rsidR="00827762" w:rsidRPr="002548A0" w:rsidRDefault="00827762" w:rsidP="002548A0">
            <w:pPr>
              <w:rPr>
                <w:rFonts w:cstheme="minorHAnsi"/>
              </w:rPr>
            </w:pPr>
          </w:p>
          <w:p w14:paraId="6AEF69D0" w14:textId="6F6CA1A6" w:rsidR="00104F93" w:rsidRPr="002548A0" w:rsidRDefault="00104F93" w:rsidP="002548A0">
            <w:pPr>
              <w:rPr>
                <w:rFonts w:cstheme="minorHAnsi"/>
              </w:rPr>
            </w:pPr>
            <w:r w:rsidRPr="002548A0">
              <w:rPr>
                <w:rFonts w:cstheme="minorHAnsi"/>
              </w:rPr>
              <w:t>Have the Directors/Owners ever been associated, personally or as an official, with a failed business enterprise?</w:t>
            </w:r>
          </w:p>
          <w:p w14:paraId="57FFB13E" w14:textId="0C85252A" w:rsidR="00D52B27" w:rsidRPr="002548A0" w:rsidRDefault="00D52B27" w:rsidP="002548A0">
            <w:pPr>
              <w:rPr>
                <w:rFonts w:cstheme="minorHAnsi"/>
              </w:rPr>
            </w:pPr>
          </w:p>
        </w:tc>
        <w:tc>
          <w:tcPr>
            <w:tcW w:w="1223" w:type="dxa"/>
          </w:tcPr>
          <w:p w14:paraId="073F7FE7" w14:textId="74DFF956" w:rsidR="00104F93" w:rsidRPr="002548A0" w:rsidRDefault="00D52B27" w:rsidP="002548A0">
            <w:pPr>
              <w:rPr>
                <w:rFonts w:cstheme="minorHAnsi"/>
              </w:rPr>
            </w:pPr>
            <w:r w:rsidRPr="002548A0">
              <w:rPr>
                <w:rFonts w:cstheme="minorHAnsi"/>
              </w:rPr>
              <w:t>YES  /  NO</w:t>
            </w:r>
          </w:p>
        </w:tc>
        <w:tc>
          <w:tcPr>
            <w:tcW w:w="5113" w:type="dxa"/>
          </w:tcPr>
          <w:p w14:paraId="5F91192C" w14:textId="69DC90AE" w:rsidR="00104F93" w:rsidRPr="002548A0" w:rsidRDefault="00D52B27" w:rsidP="002548A0">
            <w:pPr>
              <w:rPr>
                <w:rFonts w:cstheme="minorHAnsi"/>
              </w:rPr>
            </w:pPr>
            <w:r w:rsidRPr="002548A0">
              <w:rPr>
                <w:rFonts w:cstheme="minorHAnsi"/>
              </w:rPr>
              <w:t>If yes, please provide full details.</w:t>
            </w:r>
          </w:p>
        </w:tc>
      </w:tr>
      <w:tr w:rsidR="00104F93" w:rsidRPr="002548A0" w14:paraId="623E0BEC" w14:textId="3316CAEA" w:rsidTr="00D52B27">
        <w:tc>
          <w:tcPr>
            <w:tcW w:w="3734" w:type="dxa"/>
          </w:tcPr>
          <w:p w14:paraId="59A02307" w14:textId="77777777" w:rsidR="00827762" w:rsidRPr="002548A0" w:rsidRDefault="00827762" w:rsidP="002548A0">
            <w:pPr>
              <w:rPr>
                <w:rFonts w:cstheme="minorHAnsi"/>
              </w:rPr>
            </w:pPr>
          </w:p>
          <w:p w14:paraId="1BE9FECC" w14:textId="635BD8C1" w:rsidR="00104F93" w:rsidRPr="002548A0" w:rsidRDefault="00104F93" w:rsidP="002548A0">
            <w:pPr>
              <w:rPr>
                <w:rFonts w:cstheme="minorHAnsi"/>
              </w:rPr>
            </w:pPr>
            <w:r w:rsidRPr="002548A0">
              <w:rPr>
                <w:rFonts w:cstheme="minorHAnsi"/>
              </w:rPr>
              <w:t>Have the directors/owners personally been subject to any inso</w:t>
            </w:r>
            <w:r w:rsidR="007F73F6" w:rsidRPr="002548A0">
              <w:rPr>
                <w:rFonts w:cstheme="minorHAnsi"/>
              </w:rPr>
              <w:t xml:space="preserve">lvency proceedings, such as </w:t>
            </w:r>
            <w:r w:rsidR="00272EAF" w:rsidRPr="002548A0">
              <w:rPr>
                <w:rFonts w:cstheme="minorHAnsi"/>
              </w:rPr>
              <w:t xml:space="preserve">Bankruptcy, </w:t>
            </w:r>
            <w:r w:rsidR="007F73F6" w:rsidRPr="002548A0">
              <w:rPr>
                <w:rFonts w:cstheme="minorHAnsi"/>
              </w:rPr>
              <w:t xml:space="preserve">an </w:t>
            </w:r>
            <w:r w:rsidR="00277A06">
              <w:rPr>
                <w:rFonts w:cstheme="minorHAnsi"/>
              </w:rPr>
              <w:t>IVA</w:t>
            </w:r>
            <w:r w:rsidRPr="002548A0">
              <w:rPr>
                <w:rFonts w:cstheme="minorHAnsi"/>
              </w:rPr>
              <w:t xml:space="preserve">, </w:t>
            </w:r>
            <w:r w:rsidR="00277A06">
              <w:rPr>
                <w:rFonts w:cstheme="minorHAnsi"/>
              </w:rPr>
              <w:t>CCJ</w:t>
            </w:r>
            <w:r w:rsidRPr="002548A0">
              <w:rPr>
                <w:rFonts w:cstheme="minorHAnsi"/>
              </w:rPr>
              <w:t xml:space="preserve"> or Debt Management Plan?</w:t>
            </w:r>
          </w:p>
          <w:p w14:paraId="27B27B3C" w14:textId="5F8F6A33" w:rsidR="00D52B27" w:rsidRPr="002548A0" w:rsidRDefault="00D52B27" w:rsidP="002548A0">
            <w:pPr>
              <w:rPr>
                <w:rFonts w:cstheme="minorHAnsi"/>
              </w:rPr>
            </w:pPr>
          </w:p>
        </w:tc>
        <w:tc>
          <w:tcPr>
            <w:tcW w:w="1223" w:type="dxa"/>
          </w:tcPr>
          <w:p w14:paraId="052E74A8" w14:textId="19559C96" w:rsidR="00104F93" w:rsidRPr="002548A0" w:rsidRDefault="00D52B27" w:rsidP="002548A0">
            <w:pPr>
              <w:rPr>
                <w:rFonts w:cstheme="minorHAnsi"/>
              </w:rPr>
            </w:pPr>
            <w:r w:rsidRPr="002548A0">
              <w:rPr>
                <w:rFonts w:cstheme="minorHAnsi"/>
              </w:rPr>
              <w:t>YES  /  NO</w:t>
            </w:r>
          </w:p>
        </w:tc>
        <w:tc>
          <w:tcPr>
            <w:tcW w:w="5113" w:type="dxa"/>
          </w:tcPr>
          <w:p w14:paraId="0C7330C1" w14:textId="67D05C85" w:rsidR="00104F93" w:rsidRPr="002548A0" w:rsidRDefault="00D52B27" w:rsidP="002548A0">
            <w:pPr>
              <w:rPr>
                <w:rFonts w:cstheme="minorHAnsi"/>
              </w:rPr>
            </w:pPr>
            <w:r w:rsidRPr="002548A0">
              <w:rPr>
                <w:rFonts w:cstheme="minorHAnsi"/>
              </w:rPr>
              <w:t>If yes, please provide full details</w:t>
            </w:r>
            <w:r w:rsidR="00272EAF" w:rsidRPr="002548A0">
              <w:rPr>
                <w:rFonts w:cstheme="minorHAnsi"/>
              </w:rPr>
              <w:t xml:space="preserve"> including amount and date.</w:t>
            </w:r>
          </w:p>
        </w:tc>
      </w:tr>
    </w:tbl>
    <w:p w14:paraId="6D6C79F9" w14:textId="77777777" w:rsidR="002548A0" w:rsidRDefault="002548A0" w:rsidP="002548A0">
      <w:pPr>
        <w:keepNext/>
        <w:keepLines/>
        <w:spacing w:line="276" w:lineRule="auto"/>
        <w:jc w:val="center"/>
        <w:outlineLvl w:val="0"/>
        <w:rPr>
          <w:rFonts w:eastAsia="MS Gothic" w:cstheme="minorHAnsi"/>
          <w:b/>
          <w:bCs/>
          <w:color w:val="365F91"/>
          <w:sz w:val="28"/>
          <w:szCs w:val="28"/>
        </w:rPr>
      </w:pPr>
    </w:p>
    <w:p w14:paraId="17EB9B36" w14:textId="36FEF0E6" w:rsidR="00DC7CEB" w:rsidRPr="002548A0" w:rsidRDefault="00DC7CEB" w:rsidP="002548A0">
      <w:pPr>
        <w:keepNext/>
        <w:keepLines/>
        <w:spacing w:line="276" w:lineRule="auto"/>
        <w:jc w:val="center"/>
        <w:outlineLvl w:val="0"/>
        <w:rPr>
          <w:rFonts w:eastAsia="MS Gothic" w:cstheme="minorHAnsi"/>
          <w:b/>
          <w:bCs/>
          <w:color w:val="365F91"/>
          <w:sz w:val="28"/>
          <w:szCs w:val="28"/>
        </w:rPr>
      </w:pPr>
      <w:r w:rsidRPr="002548A0">
        <w:rPr>
          <w:rFonts w:eastAsia="MS Gothic" w:cstheme="minorHAnsi"/>
          <w:b/>
          <w:bCs/>
          <w:color w:val="365F91"/>
          <w:sz w:val="28"/>
          <w:szCs w:val="28"/>
        </w:rPr>
        <w:t>Business Support</w:t>
      </w:r>
    </w:p>
    <w:p w14:paraId="43186FB6" w14:textId="77777777" w:rsidR="0075774B" w:rsidRPr="002548A0" w:rsidRDefault="0075774B" w:rsidP="002548A0">
      <w:pPr>
        <w:rPr>
          <w:rFonts w:cstheme="minorHAnsi"/>
        </w:rPr>
      </w:pPr>
    </w:p>
    <w:p w14:paraId="5BE91586" w14:textId="77777777" w:rsidR="00DC7CEB" w:rsidRPr="002548A0" w:rsidRDefault="00DC7CEB" w:rsidP="002548A0">
      <w:pPr>
        <w:rPr>
          <w:rFonts w:cstheme="minorHAnsi"/>
        </w:rPr>
      </w:pPr>
    </w:p>
    <w:tbl>
      <w:tblPr>
        <w:tblStyle w:val="TableGrid"/>
        <w:tblW w:w="0" w:type="auto"/>
        <w:tblLook w:val="04A0" w:firstRow="1" w:lastRow="0" w:firstColumn="1" w:lastColumn="0" w:noHBand="0" w:noVBand="1"/>
      </w:tblPr>
      <w:tblGrid>
        <w:gridCol w:w="3936"/>
        <w:gridCol w:w="1275"/>
        <w:gridCol w:w="4859"/>
      </w:tblGrid>
      <w:tr w:rsidR="009216A0" w:rsidRPr="002548A0" w14:paraId="6163B406" w14:textId="0B158D79" w:rsidTr="0059417B">
        <w:tc>
          <w:tcPr>
            <w:tcW w:w="3936" w:type="dxa"/>
          </w:tcPr>
          <w:p w14:paraId="781BBA58" w14:textId="4E809AA6" w:rsidR="00827762" w:rsidRPr="002548A0" w:rsidRDefault="009216A0" w:rsidP="002548A0">
            <w:pPr>
              <w:rPr>
                <w:rFonts w:cstheme="minorHAnsi"/>
              </w:rPr>
            </w:pPr>
            <w:r w:rsidRPr="002548A0">
              <w:rPr>
                <w:rFonts w:cstheme="minorHAnsi"/>
              </w:rPr>
              <w:t xml:space="preserve">Please confirm if you have </w:t>
            </w:r>
            <w:r w:rsidR="00B45806" w:rsidRPr="002548A0">
              <w:rPr>
                <w:rFonts w:cstheme="minorHAnsi"/>
              </w:rPr>
              <w:t xml:space="preserve">previously </w:t>
            </w:r>
            <w:r w:rsidR="00646443" w:rsidRPr="002548A0">
              <w:rPr>
                <w:rFonts w:cstheme="minorHAnsi"/>
              </w:rPr>
              <w:t>received any de minimis support through grants or business support.</w:t>
            </w:r>
          </w:p>
        </w:tc>
        <w:tc>
          <w:tcPr>
            <w:tcW w:w="1275" w:type="dxa"/>
          </w:tcPr>
          <w:p w14:paraId="584F24FF" w14:textId="77777777" w:rsidR="009216A0" w:rsidRPr="002548A0" w:rsidRDefault="009216A0" w:rsidP="002548A0">
            <w:pPr>
              <w:rPr>
                <w:rFonts w:cstheme="minorHAnsi"/>
              </w:rPr>
            </w:pPr>
          </w:p>
          <w:p w14:paraId="5AC8B8BB" w14:textId="73EB562B" w:rsidR="009216A0" w:rsidRPr="002548A0" w:rsidRDefault="009216A0" w:rsidP="002548A0">
            <w:pPr>
              <w:rPr>
                <w:rFonts w:cstheme="minorHAnsi"/>
              </w:rPr>
            </w:pPr>
            <w:r w:rsidRPr="002548A0">
              <w:rPr>
                <w:rFonts w:cstheme="minorHAnsi"/>
              </w:rPr>
              <w:t>YES  /  NO</w:t>
            </w:r>
          </w:p>
        </w:tc>
        <w:tc>
          <w:tcPr>
            <w:tcW w:w="4859" w:type="dxa"/>
          </w:tcPr>
          <w:p w14:paraId="54E1103B" w14:textId="30F600F1" w:rsidR="009216A0" w:rsidRPr="002548A0" w:rsidRDefault="009216A0" w:rsidP="002548A0">
            <w:pPr>
              <w:rPr>
                <w:rFonts w:cstheme="minorHAnsi"/>
              </w:rPr>
            </w:pPr>
            <w:r w:rsidRPr="002548A0">
              <w:rPr>
                <w:rFonts w:cstheme="minorHAnsi"/>
              </w:rPr>
              <w:t xml:space="preserve">If yes, please certify and </w:t>
            </w:r>
            <w:r w:rsidR="00646443" w:rsidRPr="002548A0">
              <w:rPr>
                <w:rFonts w:cstheme="minorHAnsi"/>
              </w:rPr>
              <w:t>provide details.</w:t>
            </w:r>
          </w:p>
        </w:tc>
      </w:tr>
      <w:tr w:rsidR="009216A0" w:rsidRPr="002548A0" w14:paraId="3FFCD854" w14:textId="3A7DC0A3" w:rsidTr="0059417B">
        <w:tc>
          <w:tcPr>
            <w:tcW w:w="3936" w:type="dxa"/>
          </w:tcPr>
          <w:p w14:paraId="4A785D83" w14:textId="3E114F2F" w:rsidR="009216A0" w:rsidRPr="002548A0" w:rsidRDefault="00DC1B5A" w:rsidP="002548A0">
            <w:pPr>
              <w:rPr>
                <w:rFonts w:cstheme="minorHAnsi"/>
              </w:rPr>
            </w:pPr>
            <w:r w:rsidRPr="002548A0">
              <w:rPr>
                <w:rFonts w:cstheme="minorHAnsi"/>
              </w:rPr>
              <w:t>Please confirm if you have received any other</w:t>
            </w:r>
            <w:r w:rsidR="00B45806" w:rsidRPr="002548A0">
              <w:rPr>
                <w:rFonts w:cstheme="minorHAnsi"/>
              </w:rPr>
              <w:t xml:space="preserve"> </w:t>
            </w:r>
            <w:r w:rsidR="00646443" w:rsidRPr="002548A0">
              <w:rPr>
                <w:rFonts w:cstheme="minorHAnsi"/>
              </w:rPr>
              <w:t>government guaranteed loan facilities</w:t>
            </w:r>
            <w:r w:rsidR="009601E6" w:rsidRPr="002548A0">
              <w:rPr>
                <w:rFonts w:cstheme="minorHAnsi"/>
              </w:rPr>
              <w:t xml:space="preserve"> (such as CBILS, RLS or Bounce Back Loans) </w:t>
            </w:r>
          </w:p>
          <w:p w14:paraId="48FE3F11" w14:textId="06A83F90" w:rsidR="00631D50" w:rsidRPr="002548A0" w:rsidRDefault="00631D50" w:rsidP="002548A0">
            <w:pPr>
              <w:rPr>
                <w:rFonts w:cstheme="minorHAnsi"/>
              </w:rPr>
            </w:pPr>
          </w:p>
        </w:tc>
        <w:tc>
          <w:tcPr>
            <w:tcW w:w="1275" w:type="dxa"/>
          </w:tcPr>
          <w:p w14:paraId="54554BF5" w14:textId="77777777" w:rsidR="00631D50" w:rsidRPr="002548A0" w:rsidRDefault="00631D50" w:rsidP="002548A0">
            <w:pPr>
              <w:rPr>
                <w:rFonts w:cstheme="minorHAnsi"/>
              </w:rPr>
            </w:pPr>
          </w:p>
          <w:p w14:paraId="5CC656CD" w14:textId="4B4294DA" w:rsidR="009216A0" w:rsidRPr="002548A0" w:rsidRDefault="009216A0" w:rsidP="002548A0">
            <w:pPr>
              <w:rPr>
                <w:rFonts w:cstheme="minorHAnsi"/>
              </w:rPr>
            </w:pPr>
            <w:r w:rsidRPr="002548A0">
              <w:rPr>
                <w:rFonts w:cstheme="minorHAnsi"/>
              </w:rPr>
              <w:t>YES  /  NO</w:t>
            </w:r>
          </w:p>
        </w:tc>
        <w:tc>
          <w:tcPr>
            <w:tcW w:w="4859" w:type="dxa"/>
          </w:tcPr>
          <w:p w14:paraId="1EDEA405" w14:textId="77777777" w:rsidR="009216A0" w:rsidRPr="002548A0" w:rsidRDefault="009216A0" w:rsidP="002548A0">
            <w:pPr>
              <w:rPr>
                <w:rFonts w:cstheme="minorHAnsi"/>
              </w:rPr>
            </w:pPr>
            <w:r w:rsidRPr="002548A0">
              <w:rPr>
                <w:rFonts w:cstheme="minorHAnsi"/>
              </w:rPr>
              <w:t>If yes, please certify and confirm Lender Name, Date, Amount and Term.</w:t>
            </w:r>
          </w:p>
          <w:p w14:paraId="03E7953B" w14:textId="77777777" w:rsidR="00DC1B5A" w:rsidRPr="002548A0" w:rsidRDefault="00DC1B5A" w:rsidP="002548A0">
            <w:pPr>
              <w:rPr>
                <w:rFonts w:cstheme="minorHAnsi"/>
              </w:rPr>
            </w:pPr>
          </w:p>
          <w:p w14:paraId="0553F12E" w14:textId="2C16DB4B" w:rsidR="00DC1B5A" w:rsidRPr="002548A0" w:rsidRDefault="00DC1B5A" w:rsidP="002548A0">
            <w:pPr>
              <w:rPr>
                <w:rFonts w:cstheme="minorHAnsi"/>
              </w:rPr>
            </w:pPr>
          </w:p>
        </w:tc>
      </w:tr>
    </w:tbl>
    <w:p w14:paraId="75A417CE" w14:textId="77777777" w:rsidR="007550E1" w:rsidRDefault="007550E1" w:rsidP="002548A0">
      <w:pPr>
        <w:keepNext/>
        <w:keepLines/>
        <w:spacing w:line="276" w:lineRule="auto"/>
        <w:jc w:val="center"/>
        <w:outlineLvl w:val="0"/>
        <w:rPr>
          <w:rFonts w:eastAsia="MS Gothic" w:cstheme="minorHAnsi"/>
          <w:b/>
          <w:bCs/>
          <w:color w:val="365F91"/>
          <w:sz w:val="28"/>
          <w:szCs w:val="28"/>
        </w:rPr>
      </w:pPr>
    </w:p>
    <w:p w14:paraId="613E8115" w14:textId="49CDC24E" w:rsidR="002548A0" w:rsidRPr="002548A0" w:rsidRDefault="002548A0" w:rsidP="002548A0">
      <w:pPr>
        <w:keepNext/>
        <w:keepLines/>
        <w:spacing w:line="276" w:lineRule="auto"/>
        <w:jc w:val="center"/>
        <w:outlineLvl w:val="0"/>
        <w:rPr>
          <w:rFonts w:eastAsia="MS Gothic" w:cstheme="minorHAnsi"/>
          <w:b/>
          <w:bCs/>
          <w:color w:val="365F91"/>
          <w:sz w:val="28"/>
          <w:szCs w:val="28"/>
        </w:rPr>
      </w:pPr>
      <w:r w:rsidRPr="002548A0">
        <w:rPr>
          <w:rFonts w:eastAsia="MS Gothic" w:cstheme="minorHAnsi"/>
          <w:b/>
          <w:bCs/>
          <w:color w:val="365F91"/>
          <w:sz w:val="28"/>
          <w:szCs w:val="28"/>
        </w:rPr>
        <w:t>Subsidy Support</w:t>
      </w:r>
    </w:p>
    <w:p w14:paraId="0BA40851" w14:textId="77777777" w:rsidR="002548A0" w:rsidRDefault="002548A0" w:rsidP="002548A0">
      <w:pPr>
        <w:rPr>
          <w:rFonts w:cstheme="minorHAnsi"/>
        </w:rPr>
      </w:pPr>
    </w:p>
    <w:p w14:paraId="5A26E484" w14:textId="77777777" w:rsidR="002548A0" w:rsidRDefault="002548A0" w:rsidP="002548A0">
      <w:pPr>
        <w:rPr>
          <w:rFonts w:cstheme="minorHAnsi"/>
        </w:rPr>
      </w:pPr>
    </w:p>
    <w:p w14:paraId="544CDCC1" w14:textId="2EDFC8CB" w:rsidR="00B45806" w:rsidRPr="002548A0" w:rsidRDefault="00BE5025" w:rsidP="002548A0">
      <w:pPr>
        <w:rPr>
          <w:rFonts w:cstheme="minorHAnsi"/>
        </w:rPr>
      </w:pPr>
      <w:r w:rsidRPr="002548A0">
        <w:rPr>
          <w:rFonts w:cstheme="minorHAnsi"/>
        </w:rPr>
        <w:t>Please</w:t>
      </w:r>
      <w:r w:rsidR="00B842C0" w:rsidRPr="002548A0">
        <w:rPr>
          <w:rFonts w:cstheme="minorHAnsi"/>
        </w:rPr>
        <w:t xml:space="preserve"> detail below</w:t>
      </w:r>
      <w:r w:rsidRPr="002548A0">
        <w:rPr>
          <w:rFonts w:cstheme="minorHAnsi"/>
        </w:rPr>
        <w:t xml:space="preserve"> the amount of previous relevant subsidy received in the current and previous </w:t>
      </w:r>
      <w:r w:rsidR="00AC30AF" w:rsidRPr="002548A0">
        <w:rPr>
          <w:rFonts w:cstheme="minorHAnsi"/>
        </w:rPr>
        <w:t>two</w:t>
      </w:r>
      <w:r w:rsidRPr="002548A0">
        <w:rPr>
          <w:rFonts w:cstheme="minorHAnsi"/>
        </w:rPr>
        <w:t xml:space="preserve"> fiscal years.</w:t>
      </w:r>
      <w:r w:rsidR="00B842C0" w:rsidRPr="002548A0">
        <w:rPr>
          <w:rFonts w:cstheme="minorHAnsi"/>
        </w:rPr>
        <w:t xml:space="preserve">  Alternatively, please self-certify if this is not applicable.  </w:t>
      </w:r>
      <w:r w:rsidRPr="002548A0">
        <w:rPr>
          <w:rFonts w:cstheme="minorHAnsi"/>
        </w:rPr>
        <w:t xml:space="preserve">Please be aware that you will be receiving a subsidy as a consequence of any new </w:t>
      </w:r>
      <w:r w:rsidR="00646443" w:rsidRPr="002548A0">
        <w:rPr>
          <w:rFonts w:cstheme="minorHAnsi"/>
        </w:rPr>
        <w:t>government guarantee schemes</w:t>
      </w:r>
      <w:r w:rsidRPr="002548A0">
        <w:rPr>
          <w:rFonts w:cstheme="minorHAnsi"/>
        </w:rPr>
        <w:t>.</w:t>
      </w:r>
      <w:r w:rsidR="00646443" w:rsidRPr="002548A0">
        <w:rPr>
          <w:rFonts w:cstheme="minorHAnsi"/>
        </w:rPr>
        <w:t xml:space="preserve"> </w:t>
      </w:r>
    </w:p>
    <w:p w14:paraId="7478B4E8" w14:textId="55C12D6E" w:rsidR="00BE5025" w:rsidRPr="002548A0" w:rsidRDefault="00BE5025" w:rsidP="002548A0">
      <w:pPr>
        <w:rPr>
          <w:rFonts w:cstheme="minorHAnsi"/>
        </w:rPr>
      </w:pPr>
    </w:p>
    <w:p w14:paraId="053A0EF9" w14:textId="381BF0B4" w:rsidR="00B45806" w:rsidRPr="002548A0" w:rsidRDefault="00AC30AF" w:rsidP="002548A0">
      <w:pPr>
        <w:rPr>
          <w:rFonts w:cstheme="minorHAnsi"/>
        </w:rPr>
      </w:pPr>
      <w:r w:rsidRPr="002548A0">
        <w:rPr>
          <w:rFonts w:cstheme="minorHAnsi"/>
          <w:b/>
        </w:rPr>
        <w:t>The Subsidy Control Act (2022), under SPEIA, limits organisations to £</w:t>
      </w:r>
      <w:r w:rsidR="00F478E7" w:rsidRPr="002548A0">
        <w:rPr>
          <w:rFonts w:cstheme="minorHAnsi"/>
          <w:b/>
        </w:rPr>
        <w:t>300</w:t>
      </w:r>
      <w:r w:rsidRPr="002548A0">
        <w:rPr>
          <w:rFonts w:cstheme="minorHAnsi"/>
          <w:b/>
        </w:rPr>
        <w:t>,000 in state aid or subsidies over any rolling three-year period.</w:t>
      </w:r>
    </w:p>
    <w:p w14:paraId="47F3DAC1" w14:textId="77777777" w:rsidR="00AC30AF" w:rsidRPr="002548A0" w:rsidRDefault="00AC30AF" w:rsidP="002548A0">
      <w:pPr>
        <w:rPr>
          <w:rFonts w:cstheme="minorHAnsi"/>
        </w:rPr>
      </w:pPr>
    </w:p>
    <w:tbl>
      <w:tblPr>
        <w:tblStyle w:val="TableGrid"/>
        <w:tblW w:w="0" w:type="auto"/>
        <w:tblLook w:val="04A0" w:firstRow="1" w:lastRow="0" w:firstColumn="1" w:lastColumn="0" w:noHBand="0" w:noVBand="1"/>
      </w:tblPr>
      <w:tblGrid>
        <w:gridCol w:w="10031"/>
      </w:tblGrid>
      <w:tr w:rsidR="00C576AD" w:rsidRPr="002548A0" w14:paraId="6C7AD6EE" w14:textId="77777777" w:rsidTr="00C576AD">
        <w:tc>
          <w:tcPr>
            <w:tcW w:w="10031" w:type="dxa"/>
          </w:tcPr>
          <w:p w14:paraId="54B039CC" w14:textId="3FC88DE1" w:rsidR="00C576AD" w:rsidRPr="002548A0" w:rsidRDefault="00C576AD" w:rsidP="002548A0">
            <w:pPr>
              <w:tabs>
                <w:tab w:val="left" w:pos="3735"/>
                <w:tab w:val="left" w:pos="6315"/>
              </w:tabs>
              <w:rPr>
                <w:rFonts w:cstheme="minorHAnsi"/>
                <w:u w:val="single"/>
              </w:rPr>
            </w:pPr>
            <w:r w:rsidRPr="002548A0">
              <w:rPr>
                <w:rFonts w:cstheme="minorHAnsi"/>
                <w:u w:val="single"/>
              </w:rPr>
              <w:t>Originator(s), amount(s) and date(s) of previous relevant subsidy(ies):</w:t>
            </w:r>
          </w:p>
          <w:p w14:paraId="0BF7D3CC" w14:textId="3D84F188" w:rsidR="00C576AD" w:rsidRPr="002548A0" w:rsidRDefault="00C576AD" w:rsidP="002548A0">
            <w:pPr>
              <w:tabs>
                <w:tab w:val="left" w:pos="3735"/>
                <w:tab w:val="left" w:pos="6315"/>
              </w:tabs>
              <w:rPr>
                <w:rFonts w:cstheme="minorHAnsi"/>
              </w:rPr>
            </w:pPr>
          </w:p>
          <w:p w14:paraId="3032BFA1" w14:textId="25EE596F" w:rsidR="00C576AD" w:rsidRPr="002548A0" w:rsidRDefault="00C576AD" w:rsidP="002548A0">
            <w:pPr>
              <w:tabs>
                <w:tab w:val="left" w:pos="3735"/>
                <w:tab w:val="left" w:pos="6315"/>
              </w:tabs>
              <w:rPr>
                <w:rFonts w:cstheme="minorHAnsi"/>
              </w:rPr>
            </w:pPr>
          </w:p>
          <w:p w14:paraId="43E9B7EA" w14:textId="60070A48" w:rsidR="00C576AD" w:rsidRPr="002548A0" w:rsidRDefault="00C576AD" w:rsidP="002548A0">
            <w:pPr>
              <w:tabs>
                <w:tab w:val="left" w:pos="3735"/>
                <w:tab w:val="left" w:pos="6315"/>
              </w:tabs>
              <w:rPr>
                <w:rFonts w:cstheme="minorHAnsi"/>
              </w:rPr>
            </w:pPr>
          </w:p>
          <w:p w14:paraId="52620B2F" w14:textId="38178041" w:rsidR="00C576AD" w:rsidRPr="002548A0" w:rsidRDefault="00C576AD" w:rsidP="002548A0">
            <w:pPr>
              <w:tabs>
                <w:tab w:val="left" w:pos="3735"/>
                <w:tab w:val="left" w:pos="6315"/>
              </w:tabs>
              <w:rPr>
                <w:rFonts w:cstheme="minorHAnsi"/>
              </w:rPr>
            </w:pPr>
          </w:p>
          <w:p w14:paraId="38A42B97" w14:textId="0D290C70" w:rsidR="00C576AD" w:rsidRPr="002548A0" w:rsidRDefault="00C576AD" w:rsidP="002548A0">
            <w:pPr>
              <w:tabs>
                <w:tab w:val="left" w:pos="3540"/>
              </w:tabs>
              <w:rPr>
                <w:rFonts w:cstheme="minorHAnsi"/>
              </w:rPr>
            </w:pPr>
          </w:p>
          <w:p w14:paraId="177D21D1" w14:textId="77777777" w:rsidR="00C576AD" w:rsidRPr="002548A0" w:rsidRDefault="00C576AD" w:rsidP="002548A0">
            <w:pPr>
              <w:tabs>
                <w:tab w:val="left" w:pos="3540"/>
              </w:tabs>
              <w:rPr>
                <w:rFonts w:cstheme="minorHAnsi"/>
              </w:rPr>
            </w:pPr>
          </w:p>
          <w:p w14:paraId="7A3AC8C7" w14:textId="75820169" w:rsidR="00E32A27" w:rsidRPr="002548A0" w:rsidRDefault="00E32A27" w:rsidP="002548A0">
            <w:pPr>
              <w:tabs>
                <w:tab w:val="left" w:pos="3540"/>
              </w:tabs>
              <w:rPr>
                <w:rFonts w:cstheme="minorHAnsi"/>
              </w:rPr>
            </w:pPr>
          </w:p>
        </w:tc>
      </w:tr>
      <w:tr w:rsidR="00F70CE1" w:rsidRPr="002548A0" w14:paraId="15FE14AE" w14:textId="77777777" w:rsidTr="00C576AD">
        <w:tc>
          <w:tcPr>
            <w:tcW w:w="10031" w:type="dxa"/>
          </w:tcPr>
          <w:p w14:paraId="28CC966C" w14:textId="77777777" w:rsidR="00F70CE1" w:rsidRPr="002548A0" w:rsidRDefault="00F70CE1" w:rsidP="002548A0">
            <w:pPr>
              <w:tabs>
                <w:tab w:val="left" w:pos="3540"/>
              </w:tabs>
              <w:rPr>
                <w:rFonts w:cstheme="minorHAnsi"/>
                <w:u w:val="single"/>
              </w:rPr>
            </w:pPr>
            <w:r w:rsidRPr="002548A0">
              <w:rPr>
                <w:rFonts w:cstheme="minorHAnsi"/>
                <w:u w:val="single"/>
              </w:rPr>
              <w:t>Or confirm this is not applicable:</w:t>
            </w:r>
          </w:p>
          <w:p w14:paraId="64B0AA5C" w14:textId="77777777" w:rsidR="00F70CE1" w:rsidRPr="002548A0" w:rsidRDefault="00F70CE1" w:rsidP="002548A0">
            <w:pPr>
              <w:tabs>
                <w:tab w:val="left" w:pos="2010"/>
              </w:tabs>
              <w:rPr>
                <w:rFonts w:cstheme="minorHAnsi"/>
                <w:u w:val="single"/>
              </w:rPr>
            </w:pPr>
          </w:p>
          <w:p w14:paraId="3ADA0541" w14:textId="77777777" w:rsidR="00F70CE1" w:rsidRPr="002548A0" w:rsidRDefault="00F70CE1" w:rsidP="002548A0">
            <w:pPr>
              <w:tabs>
                <w:tab w:val="left" w:pos="2010"/>
              </w:tabs>
              <w:rPr>
                <w:rFonts w:cstheme="minorHAnsi"/>
                <w:u w:val="single"/>
              </w:rPr>
            </w:pPr>
          </w:p>
          <w:p w14:paraId="61A51AB2" w14:textId="4BB3650E" w:rsidR="00F70CE1" w:rsidRPr="002548A0" w:rsidRDefault="00F70CE1" w:rsidP="002548A0">
            <w:pPr>
              <w:tabs>
                <w:tab w:val="left" w:pos="2010"/>
                <w:tab w:val="left" w:pos="2783"/>
              </w:tabs>
              <w:rPr>
                <w:rFonts w:cstheme="minorHAnsi"/>
              </w:rPr>
            </w:pPr>
            <w:r w:rsidRPr="002548A0">
              <w:rPr>
                <w:rFonts w:cstheme="minorHAnsi"/>
              </w:rPr>
              <w:tab/>
            </w:r>
            <w:r w:rsidRPr="002548A0">
              <w:rPr>
                <w:rFonts w:cstheme="minorHAnsi"/>
              </w:rPr>
              <w:tab/>
            </w:r>
          </w:p>
        </w:tc>
      </w:tr>
    </w:tbl>
    <w:p w14:paraId="1DE3CE5D" w14:textId="47708F97" w:rsidR="00260BB8" w:rsidRPr="002548A0" w:rsidRDefault="00260BB8" w:rsidP="002548A0">
      <w:pPr>
        <w:rPr>
          <w:rFonts w:cstheme="minorHAnsi"/>
        </w:rPr>
      </w:pPr>
    </w:p>
    <w:p w14:paraId="44416A79" w14:textId="77777777" w:rsidR="00260BB8" w:rsidRPr="002548A0" w:rsidRDefault="00260BB8" w:rsidP="002548A0">
      <w:pPr>
        <w:rPr>
          <w:rFonts w:cstheme="minorHAnsi"/>
        </w:rPr>
      </w:pPr>
    </w:p>
    <w:p w14:paraId="30BFDB08" w14:textId="77777777" w:rsidR="00631D50" w:rsidRPr="002548A0" w:rsidRDefault="00631D50" w:rsidP="002548A0">
      <w:pPr>
        <w:rPr>
          <w:rFonts w:cstheme="minorHAnsi"/>
        </w:rPr>
      </w:pPr>
    </w:p>
    <w:p w14:paraId="6CC604D7" w14:textId="6D3026B5" w:rsidR="00DE7D2B" w:rsidRPr="002548A0" w:rsidRDefault="00631D50" w:rsidP="002548A0">
      <w:pPr>
        <w:rPr>
          <w:rFonts w:cstheme="minorHAnsi"/>
        </w:rPr>
      </w:pPr>
      <w:r w:rsidRPr="002548A0">
        <w:rPr>
          <w:rFonts w:cstheme="minorHAnsi"/>
        </w:rPr>
        <w:t>I, __________________________________________</w:t>
      </w:r>
      <w:r w:rsidR="00C54E18" w:rsidRPr="002548A0">
        <w:rPr>
          <w:rFonts w:cstheme="minorHAnsi"/>
        </w:rPr>
        <w:t xml:space="preserve"> </w:t>
      </w:r>
      <w:r w:rsidRPr="002548A0">
        <w:rPr>
          <w:rFonts w:cstheme="minorHAnsi"/>
        </w:rPr>
        <w:t>(Print Name) certify that the details provided above are correct.</w:t>
      </w:r>
    </w:p>
    <w:p w14:paraId="5571138A" w14:textId="77777777" w:rsidR="00631D50" w:rsidRPr="002548A0" w:rsidRDefault="00631D50" w:rsidP="002548A0">
      <w:pPr>
        <w:rPr>
          <w:rFonts w:cstheme="minorHAnsi"/>
        </w:rPr>
      </w:pPr>
    </w:p>
    <w:p w14:paraId="36273E0D" w14:textId="1A84545D" w:rsidR="00631D50" w:rsidRPr="002548A0" w:rsidRDefault="00631D50" w:rsidP="002548A0">
      <w:pPr>
        <w:rPr>
          <w:rFonts w:cstheme="minorHAnsi"/>
        </w:rPr>
      </w:pPr>
    </w:p>
    <w:tbl>
      <w:tblPr>
        <w:tblStyle w:val="TableGrid"/>
        <w:tblW w:w="0" w:type="auto"/>
        <w:tblLook w:val="04A0" w:firstRow="1" w:lastRow="0" w:firstColumn="1" w:lastColumn="0" w:noHBand="0" w:noVBand="1"/>
      </w:tblPr>
      <w:tblGrid>
        <w:gridCol w:w="5035"/>
        <w:gridCol w:w="5035"/>
      </w:tblGrid>
      <w:tr w:rsidR="00631D50" w:rsidRPr="002548A0" w14:paraId="7A841F20" w14:textId="77777777" w:rsidTr="00631D50">
        <w:tc>
          <w:tcPr>
            <w:tcW w:w="5035" w:type="dxa"/>
          </w:tcPr>
          <w:p w14:paraId="0E8AC925" w14:textId="269F2D5C" w:rsidR="00631D50" w:rsidRPr="002548A0" w:rsidRDefault="00631D50" w:rsidP="002548A0">
            <w:pPr>
              <w:rPr>
                <w:rFonts w:cstheme="minorHAnsi"/>
                <w:u w:val="single"/>
              </w:rPr>
            </w:pPr>
            <w:r w:rsidRPr="002548A0">
              <w:rPr>
                <w:rFonts w:cstheme="minorHAnsi"/>
                <w:u w:val="single"/>
              </w:rPr>
              <w:t>Signature(s):</w:t>
            </w:r>
          </w:p>
          <w:p w14:paraId="242A59DC" w14:textId="77777777" w:rsidR="00631D50" w:rsidRPr="002548A0" w:rsidRDefault="00631D50" w:rsidP="002548A0">
            <w:pPr>
              <w:rPr>
                <w:rFonts w:cstheme="minorHAnsi"/>
              </w:rPr>
            </w:pPr>
          </w:p>
          <w:p w14:paraId="1B225468" w14:textId="17C2B870" w:rsidR="00631D50" w:rsidRPr="002548A0" w:rsidRDefault="00631D50" w:rsidP="002548A0">
            <w:pPr>
              <w:rPr>
                <w:rFonts w:cstheme="minorHAnsi"/>
              </w:rPr>
            </w:pPr>
          </w:p>
        </w:tc>
        <w:tc>
          <w:tcPr>
            <w:tcW w:w="5035" w:type="dxa"/>
          </w:tcPr>
          <w:p w14:paraId="0F0CD640" w14:textId="4B6BA79C" w:rsidR="00631D50" w:rsidRPr="002548A0" w:rsidRDefault="00631D50" w:rsidP="002548A0">
            <w:pPr>
              <w:rPr>
                <w:rFonts w:cstheme="minorHAnsi"/>
                <w:u w:val="single"/>
              </w:rPr>
            </w:pPr>
            <w:r w:rsidRPr="002548A0">
              <w:rPr>
                <w:rFonts w:cstheme="minorHAnsi"/>
                <w:u w:val="single"/>
              </w:rPr>
              <w:t>Date:</w:t>
            </w:r>
          </w:p>
        </w:tc>
      </w:tr>
    </w:tbl>
    <w:p w14:paraId="532F9563" w14:textId="77777777" w:rsidR="002548A0" w:rsidRDefault="002548A0" w:rsidP="002548A0">
      <w:pPr>
        <w:keepNext/>
        <w:keepLines/>
        <w:spacing w:line="276" w:lineRule="auto"/>
        <w:jc w:val="center"/>
        <w:outlineLvl w:val="0"/>
        <w:rPr>
          <w:rFonts w:eastAsia="MS Gothic" w:cstheme="minorHAnsi"/>
          <w:b/>
          <w:bCs/>
          <w:color w:val="365F91"/>
          <w:sz w:val="28"/>
          <w:szCs w:val="28"/>
        </w:rPr>
      </w:pPr>
    </w:p>
    <w:p w14:paraId="3A098CDA" w14:textId="77777777" w:rsidR="000C43D7" w:rsidRPr="002548A0" w:rsidRDefault="000C43D7" w:rsidP="002548A0">
      <w:pPr>
        <w:rPr>
          <w:rFonts w:cstheme="minorHAnsi"/>
        </w:rPr>
      </w:pPr>
    </w:p>
    <w:p w14:paraId="36BC88B6" w14:textId="79D57CB7" w:rsidR="00B34376" w:rsidRPr="002548A0" w:rsidRDefault="00B34376" w:rsidP="002548A0">
      <w:pPr>
        <w:rPr>
          <w:rFonts w:cstheme="minorHAnsi"/>
        </w:rPr>
      </w:pPr>
    </w:p>
    <w:p w14:paraId="2AED9364" w14:textId="77777777" w:rsidR="002548A0" w:rsidRDefault="002548A0" w:rsidP="002548A0">
      <w:pPr>
        <w:rPr>
          <w:rFonts w:cstheme="minorHAnsi"/>
          <w:b/>
          <w:bCs/>
          <w:sz w:val="40"/>
          <w:szCs w:val="40"/>
        </w:rPr>
      </w:pPr>
    </w:p>
    <w:p w14:paraId="5B208205" w14:textId="77777777" w:rsidR="002548A0" w:rsidRDefault="002548A0" w:rsidP="002548A0">
      <w:pPr>
        <w:rPr>
          <w:rFonts w:cstheme="minorHAnsi"/>
          <w:b/>
          <w:bCs/>
          <w:sz w:val="40"/>
          <w:szCs w:val="40"/>
        </w:rPr>
      </w:pPr>
    </w:p>
    <w:p w14:paraId="7E86231D" w14:textId="77777777" w:rsidR="002548A0" w:rsidRDefault="002548A0" w:rsidP="002548A0">
      <w:pPr>
        <w:rPr>
          <w:rFonts w:cstheme="minorHAnsi"/>
          <w:b/>
          <w:bCs/>
          <w:sz w:val="40"/>
          <w:szCs w:val="40"/>
        </w:rPr>
      </w:pPr>
    </w:p>
    <w:p w14:paraId="7EC2E202" w14:textId="77777777" w:rsidR="002548A0" w:rsidRDefault="002548A0" w:rsidP="002548A0">
      <w:pPr>
        <w:rPr>
          <w:rFonts w:cstheme="minorHAnsi"/>
          <w:b/>
          <w:bCs/>
          <w:sz w:val="40"/>
          <w:szCs w:val="40"/>
        </w:rPr>
      </w:pPr>
    </w:p>
    <w:p w14:paraId="5215B093" w14:textId="77777777" w:rsidR="002548A0" w:rsidRPr="002548A0" w:rsidRDefault="002548A0" w:rsidP="007550E1">
      <w:pPr>
        <w:keepNext/>
        <w:keepLines/>
        <w:spacing w:line="276" w:lineRule="auto"/>
        <w:jc w:val="center"/>
        <w:outlineLvl w:val="0"/>
        <w:rPr>
          <w:rFonts w:eastAsia="MS Gothic" w:cstheme="minorHAnsi"/>
          <w:b/>
          <w:bCs/>
          <w:color w:val="365F91"/>
          <w:sz w:val="28"/>
          <w:szCs w:val="28"/>
        </w:rPr>
      </w:pPr>
      <w:r w:rsidRPr="002548A0">
        <w:rPr>
          <w:rFonts w:eastAsia="MS Gothic" w:cstheme="minorHAnsi"/>
          <w:b/>
          <w:bCs/>
          <w:color w:val="365F91"/>
          <w:sz w:val="28"/>
          <w:szCs w:val="28"/>
        </w:rPr>
        <w:lastRenderedPageBreak/>
        <w:t>Declaration</w:t>
      </w:r>
    </w:p>
    <w:p w14:paraId="2523E207" w14:textId="77777777" w:rsidR="002548A0" w:rsidRPr="002548A0" w:rsidRDefault="002548A0" w:rsidP="002548A0">
      <w:pPr>
        <w:rPr>
          <w:rFonts w:cstheme="minorHAnsi"/>
        </w:rPr>
      </w:pPr>
    </w:p>
    <w:p w14:paraId="6CA2EC39" w14:textId="77777777" w:rsidR="002548A0" w:rsidRPr="002548A0" w:rsidRDefault="002548A0" w:rsidP="002548A0">
      <w:pPr>
        <w:rPr>
          <w:rFonts w:cstheme="minorHAnsi"/>
        </w:rPr>
      </w:pPr>
      <w:r w:rsidRPr="002548A0">
        <w:rPr>
          <w:rFonts w:cstheme="minorHAnsi"/>
        </w:rPr>
        <w:t>We need you to complete our standard declaration.  You are then ready to submit your completed application form, along with any supporting documents to your business Advisor.</w:t>
      </w:r>
    </w:p>
    <w:p w14:paraId="414D4410" w14:textId="77777777" w:rsidR="002548A0" w:rsidRPr="002548A0" w:rsidRDefault="002548A0" w:rsidP="002548A0">
      <w:pPr>
        <w:rPr>
          <w:rFonts w:cstheme="minorHAnsi"/>
        </w:rPr>
      </w:pPr>
    </w:p>
    <w:tbl>
      <w:tblPr>
        <w:tblStyle w:val="TableGrid"/>
        <w:tblW w:w="0" w:type="auto"/>
        <w:tblLook w:val="04A0" w:firstRow="1" w:lastRow="0" w:firstColumn="1" w:lastColumn="0" w:noHBand="0" w:noVBand="1"/>
      </w:tblPr>
      <w:tblGrid>
        <w:gridCol w:w="10070"/>
      </w:tblGrid>
      <w:tr w:rsidR="002548A0" w:rsidRPr="002548A0" w14:paraId="2E34A9DD" w14:textId="77777777" w:rsidTr="005F1696">
        <w:tc>
          <w:tcPr>
            <w:tcW w:w="10070" w:type="dxa"/>
          </w:tcPr>
          <w:p w14:paraId="4C38EF4E" w14:textId="77777777" w:rsidR="002548A0" w:rsidRPr="002548A0" w:rsidRDefault="002548A0" w:rsidP="005F1696">
            <w:pPr>
              <w:rPr>
                <w:rFonts w:cstheme="minorHAnsi"/>
              </w:rPr>
            </w:pPr>
          </w:p>
          <w:p w14:paraId="3F4166D7" w14:textId="77777777" w:rsidR="002548A0" w:rsidRPr="002548A0" w:rsidRDefault="002548A0" w:rsidP="005F1696">
            <w:pPr>
              <w:rPr>
                <w:rFonts w:cstheme="minorHAnsi"/>
              </w:rPr>
            </w:pPr>
            <w:r w:rsidRPr="002548A0">
              <w:rPr>
                <w:rFonts w:cstheme="minorHAnsi"/>
              </w:rPr>
              <w:t xml:space="preserve">I confirm that business finance was declined from ………………..……….....………..……….. bank at …………………………….. branch. </w:t>
            </w:r>
          </w:p>
          <w:p w14:paraId="4B132856" w14:textId="77777777" w:rsidR="002548A0" w:rsidRPr="002548A0" w:rsidRDefault="002548A0" w:rsidP="005F1696">
            <w:pPr>
              <w:rPr>
                <w:rFonts w:cstheme="minorHAnsi"/>
              </w:rPr>
            </w:pPr>
          </w:p>
          <w:p w14:paraId="38FF4A1A" w14:textId="77777777" w:rsidR="002548A0" w:rsidRPr="002548A0" w:rsidRDefault="002548A0" w:rsidP="005F1696">
            <w:pPr>
              <w:rPr>
                <w:rFonts w:cstheme="minorHAnsi"/>
              </w:rPr>
            </w:pPr>
          </w:p>
          <w:p w14:paraId="34CA9FA3" w14:textId="77777777" w:rsidR="002548A0" w:rsidRPr="002548A0" w:rsidRDefault="002548A0" w:rsidP="005F1696">
            <w:pPr>
              <w:rPr>
                <w:rFonts w:cstheme="minorHAnsi"/>
              </w:rPr>
            </w:pPr>
            <w:r w:rsidRPr="002548A0">
              <w:rPr>
                <w:rFonts w:cstheme="minorHAnsi"/>
              </w:rPr>
              <w:t xml:space="preserve">If you have any evidence such as a bank decline letter / email please include this in your application. </w:t>
            </w:r>
          </w:p>
          <w:p w14:paraId="5C5B0209" w14:textId="77777777" w:rsidR="002548A0" w:rsidRPr="002548A0" w:rsidRDefault="002548A0" w:rsidP="005F1696">
            <w:pPr>
              <w:rPr>
                <w:rFonts w:cstheme="minorHAnsi"/>
              </w:rPr>
            </w:pPr>
          </w:p>
          <w:p w14:paraId="2A69FA99" w14:textId="77777777" w:rsidR="002548A0" w:rsidRPr="002548A0" w:rsidRDefault="002548A0" w:rsidP="005F1696">
            <w:pPr>
              <w:rPr>
                <w:rFonts w:cstheme="minorHAnsi"/>
              </w:rPr>
            </w:pPr>
          </w:p>
          <w:p w14:paraId="3EBF8591" w14:textId="77777777" w:rsidR="002548A0" w:rsidRPr="002548A0" w:rsidRDefault="002548A0" w:rsidP="005F1696">
            <w:pPr>
              <w:rPr>
                <w:rFonts w:cstheme="minorHAnsi"/>
              </w:rPr>
            </w:pPr>
            <w:r w:rsidRPr="002548A0">
              <w:rPr>
                <w:rFonts w:cstheme="minorHAnsi"/>
              </w:rPr>
              <w:t xml:space="preserve">I hereby declare that the foregoing statements are correct to the best of my knowledge and belief, that I have not been adjudicated bankrupt, nor made any composition with my creditors or no judgment exists against me, and that I will accept the conditions upon which Enterprise Loans East Midlands is prepared to give any assistance and understand that any false information given could result in repayment of the monies paid to me in full immediately or prosecution. I confirm that I am not involved or in any way connected with any activity that is not suitable to be </w:t>
            </w:r>
          </w:p>
          <w:p w14:paraId="5473D82D" w14:textId="77777777" w:rsidR="002548A0" w:rsidRPr="002548A0" w:rsidRDefault="002548A0" w:rsidP="005F1696">
            <w:pPr>
              <w:rPr>
                <w:rFonts w:cstheme="minorHAnsi"/>
              </w:rPr>
            </w:pPr>
            <w:r w:rsidRPr="002548A0">
              <w:rPr>
                <w:rFonts w:cstheme="minorHAnsi"/>
              </w:rPr>
              <w:t xml:space="preserve">supported from public funds. </w:t>
            </w:r>
          </w:p>
          <w:p w14:paraId="7B3921A4" w14:textId="77777777" w:rsidR="002548A0" w:rsidRPr="002548A0" w:rsidRDefault="002548A0" w:rsidP="005F1696">
            <w:pPr>
              <w:rPr>
                <w:rFonts w:cstheme="minorHAnsi"/>
              </w:rPr>
            </w:pPr>
          </w:p>
          <w:p w14:paraId="59CC94FA" w14:textId="77777777" w:rsidR="002548A0" w:rsidRPr="002548A0" w:rsidRDefault="002548A0" w:rsidP="005F1696">
            <w:pPr>
              <w:rPr>
                <w:rFonts w:cstheme="minorHAnsi"/>
              </w:rPr>
            </w:pPr>
          </w:p>
          <w:p w14:paraId="187C132A" w14:textId="77777777" w:rsidR="002548A0" w:rsidRPr="002548A0" w:rsidRDefault="002548A0" w:rsidP="005F1696">
            <w:pPr>
              <w:rPr>
                <w:rFonts w:cstheme="minorHAnsi"/>
              </w:rPr>
            </w:pPr>
            <w:r w:rsidRPr="002548A0">
              <w:rPr>
                <w:rFonts w:cstheme="minorHAnsi"/>
              </w:rPr>
              <w:t xml:space="preserve">I further declare that the assistance which is the subject of this application will be used solely for the purpose stated above and proof will be supplied to confirm the amount spent. I will continue to work with Enterprise Loans East Midlands for the development of the business. I confirm that information on my bank account may be released to Enterprise Loans East Midlands at any time in relation to the repayment of funds on this application. </w:t>
            </w:r>
          </w:p>
          <w:p w14:paraId="6AF7EBA7" w14:textId="77777777" w:rsidR="002548A0" w:rsidRPr="002548A0" w:rsidRDefault="002548A0" w:rsidP="005F1696">
            <w:pPr>
              <w:rPr>
                <w:rFonts w:cstheme="minorHAnsi"/>
              </w:rPr>
            </w:pPr>
          </w:p>
          <w:p w14:paraId="441844C1" w14:textId="77777777" w:rsidR="002548A0" w:rsidRPr="002548A0" w:rsidRDefault="002548A0" w:rsidP="005F1696">
            <w:pPr>
              <w:rPr>
                <w:rFonts w:cstheme="minorHAnsi"/>
              </w:rPr>
            </w:pPr>
          </w:p>
          <w:p w14:paraId="721266EB" w14:textId="77777777" w:rsidR="002548A0" w:rsidRPr="002548A0" w:rsidRDefault="002548A0" w:rsidP="005F1696">
            <w:pPr>
              <w:rPr>
                <w:rFonts w:cstheme="minorHAnsi"/>
              </w:rPr>
            </w:pPr>
            <w:r w:rsidRPr="002548A0">
              <w:rPr>
                <w:rFonts w:cstheme="minorHAnsi"/>
              </w:rPr>
              <w:t>I understand the loan is discretionary and should not be regarded as automatic in any circumstances. If successful, the loan will be granted in the name of the business. I understand that if I do not make the loan repayments as and when they are due that Enterprise Loans East Midlands may take legal action to recover the money due.</w:t>
            </w:r>
          </w:p>
          <w:p w14:paraId="47033829" w14:textId="77777777" w:rsidR="002548A0" w:rsidRPr="002548A0" w:rsidRDefault="002548A0" w:rsidP="005F1696">
            <w:pPr>
              <w:rPr>
                <w:rFonts w:cstheme="minorHAnsi"/>
              </w:rPr>
            </w:pPr>
          </w:p>
          <w:p w14:paraId="618E6139" w14:textId="77777777" w:rsidR="002548A0" w:rsidRPr="002548A0" w:rsidRDefault="002548A0" w:rsidP="005F1696">
            <w:pPr>
              <w:rPr>
                <w:rFonts w:cstheme="minorHAnsi"/>
              </w:rPr>
            </w:pPr>
          </w:p>
        </w:tc>
      </w:tr>
      <w:tr w:rsidR="002548A0" w:rsidRPr="002548A0" w14:paraId="08375662" w14:textId="77777777" w:rsidTr="005F1696">
        <w:tc>
          <w:tcPr>
            <w:tcW w:w="10070" w:type="dxa"/>
          </w:tcPr>
          <w:p w14:paraId="35655B2D" w14:textId="77777777" w:rsidR="002548A0" w:rsidRPr="002548A0" w:rsidRDefault="002548A0" w:rsidP="005F1696">
            <w:pPr>
              <w:rPr>
                <w:rFonts w:cstheme="minorHAnsi"/>
              </w:rPr>
            </w:pPr>
          </w:p>
          <w:p w14:paraId="0C67A9AA" w14:textId="77777777" w:rsidR="002548A0" w:rsidRPr="002548A0" w:rsidRDefault="002548A0" w:rsidP="005F1696">
            <w:pPr>
              <w:rPr>
                <w:rFonts w:cstheme="minorHAnsi"/>
              </w:rPr>
            </w:pPr>
            <w:r w:rsidRPr="002548A0">
              <w:rPr>
                <w:rFonts w:cstheme="minorHAnsi"/>
              </w:rPr>
              <w:t>SIGNATURE(S):                                                                                                              DATE:</w:t>
            </w:r>
          </w:p>
          <w:p w14:paraId="7FE489D7" w14:textId="77777777" w:rsidR="002548A0" w:rsidRPr="002548A0" w:rsidRDefault="002548A0" w:rsidP="005F1696">
            <w:pPr>
              <w:rPr>
                <w:rFonts w:cstheme="minorHAnsi"/>
              </w:rPr>
            </w:pPr>
          </w:p>
          <w:p w14:paraId="7D88E7F3" w14:textId="77777777" w:rsidR="002548A0" w:rsidRPr="002548A0" w:rsidRDefault="002548A0" w:rsidP="005F1696">
            <w:pPr>
              <w:rPr>
                <w:rFonts w:cstheme="minorHAnsi"/>
              </w:rPr>
            </w:pPr>
          </w:p>
        </w:tc>
      </w:tr>
      <w:tr w:rsidR="002548A0" w:rsidRPr="002548A0" w14:paraId="73DE27F6" w14:textId="77777777" w:rsidTr="005F1696">
        <w:tc>
          <w:tcPr>
            <w:tcW w:w="10070" w:type="dxa"/>
          </w:tcPr>
          <w:p w14:paraId="4DF99FE1" w14:textId="77777777" w:rsidR="002548A0" w:rsidRPr="002548A0" w:rsidRDefault="002548A0" w:rsidP="005F1696">
            <w:pPr>
              <w:rPr>
                <w:rFonts w:cstheme="minorHAnsi"/>
              </w:rPr>
            </w:pPr>
          </w:p>
          <w:p w14:paraId="7C775001" w14:textId="77777777" w:rsidR="002548A0" w:rsidRPr="002548A0" w:rsidRDefault="002548A0" w:rsidP="005F1696">
            <w:pPr>
              <w:rPr>
                <w:rFonts w:cstheme="minorHAnsi"/>
              </w:rPr>
            </w:pPr>
            <w:r w:rsidRPr="002548A0">
              <w:rPr>
                <w:rFonts w:cstheme="minorHAnsi"/>
              </w:rPr>
              <w:t xml:space="preserve">Enterprise Loans is committed to reducing its carbon footprint.  We therefore send out Annual Statements via email address provided above.  </w:t>
            </w:r>
          </w:p>
          <w:p w14:paraId="08452B54" w14:textId="77777777" w:rsidR="002548A0" w:rsidRPr="002548A0" w:rsidRDefault="002548A0" w:rsidP="005F1696">
            <w:pPr>
              <w:rPr>
                <w:rFonts w:cstheme="minorHAnsi"/>
              </w:rPr>
            </w:pPr>
            <w:r w:rsidRPr="002548A0">
              <w:rPr>
                <w:rFonts w:cstheme="minorHAnsi"/>
              </w:rPr>
              <w:t xml:space="preserve">Please let us know if you would prefer to receive a hard copy. </w:t>
            </w:r>
          </w:p>
          <w:p w14:paraId="609BFDD2" w14:textId="77777777" w:rsidR="002548A0" w:rsidRPr="002548A0" w:rsidRDefault="002548A0" w:rsidP="005F1696">
            <w:pPr>
              <w:rPr>
                <w:rFonts w:cstheme="minorHAnsi"/>
              </w:rPr>
            </w:pPr>
          </w:p>
          <w:p w14:paraId="5B6545FE" w14:textId="77777777" w:rsidR="002548A0" w:rsidRPr="002548A0" w:rsidRDefault="002548A0" w:rsidP="005F1696">
            <w:pPr>
              <w:rPr>
                <w:rFonts w:cstheme="minorHAnsi"/>
              </w:rPr>
            </w:pPr>
            <w:r w:rsidRPr="002548A0">
              <w:rPr>
                <w:rFonts w:cstheme="minorHAnsi"/>
              </w:rPr>
              <w:t>Or</w:t>
            </w:r>
          </w:p>
          <w:p w14:paraId="573AFFE8" w14:textId="77777777" w:rsidR="002548A0" w:rsidRPr="002548A0" w:rsidRDefault="002548A0" w:rsidP="005F1696">
            <w:pPr>
              <w:rPr>
                <w:rFonts w:cstheme="minorHAnsi"/>
              </w:rPr>
            </w:pPr>
          </w:p>
          <w:p w14:paraId="0D7850EF" w14:textId="77777777" w:rsidR="002548A0" w:rsidRPr="002548A0" w:rsidRDefault="002548A0" w:rsidP="005F1696">
            <w:pPr>
              <w:rPr>
                <w:rFonts w:cstheme="minorHAnsi"/>
              </w:rPr>
            </w:pPr>
            <w:r w:rsidRPr="002548A0">
              <w:rPr>
                <w:rFonts w:cstheme="minorHAnsi"/>
              </w:rPr>
              <w:t>If there is an alternative email address you would like Private &amp; Confidential information to be sent to:</w:t>
            </w:r>
          </w:p>
          <w:p w14:paraId="5BC598A5" w14:textId="77777777" w:rsidR="002548A0" w:rsidRPr="002548A0" w:rsidRDefault="002548A0" w:rsidP="005F1696">
            <w:pPr>
              <w:tabs>
                <w:tab w:val="left" w:pos="9053"/>
              </w:tabs>
              <w:rPr>
                <w:rFonts w:cstheme="minorHAnsi"/>
              </w:rPr>
            </w:pPr>
            <w:r w:rsidRPr="002548A0">
              <w:rPr>
                <w:rFonts w:cstheme="minorHAnsi"/>
              </w:rPr>
              <w:tab/>
            </w:r>
          </w:p>
          <w:p w14:paraId="467DD825" w14:textId="77777777" w:rsidR="002548A0" w:rsidRPr="002548A0" w:rsidRDefault="002548A0" w:rsidP="005F1696">
            <w:pPr>
              <w:rPr>
                <w:rFonts w:cstheme="minorHAnsi"/>
              </w:rPr>
            </w:pPr>
            <w:r w:rsidRPr="002548A0">
              <w:rPr>
                <w:rFonts w:cstheme="minorHAnsi"/>
              </w:rPr>
              <w:t>_______________________________________________________</w:t>
            </w:r>
          </w:p>
          <w:p w14:paraId="64D9D3FD" w14:textId="77777777" w:rsidR="002548A0" w:rsidRPr="002548A0" w:rsidRDefault="002548A0" w:rsidP="005F1696">
            <w:pPr>
              <w:rPr>
                <w:rFonts w:cstheme="minorHAnsi"/>
              </w:rPr>
            </w:pPr>
          </w:p>
          <w:p w14:paraId="13A674DE" w14:textId="77777777" w:rsidR="002548A0" w:rsidRPr="002548A0" w:rsidRDefault="002548A0" w:rsidP="005F1696">
            <w:pPr>
              <w:rPr>
                <w:rFonts w:cstheme="minorHAnsi"/>
              </w:rPr>
            </w:pPr>
          </w:p>
        </w:tc>
      </w:tr>
    </w:tbl>
    <w:p w14:paraId="64741FD1" w14:textId="77777777" w:rsidR="002548A0" w:rsidRDefault="002548A0" w:rsidP="002548A0">
      <w:pPr>
        <w:rPr>
          <w:rFonts w:cstheme="minorHAnsi"/>
          <w:b/>
          <w:bCs/>
          <w:sz w:val="40"/>
          <w:szCs w:val="40"/>
        </w:rPr>
      </w:pPr>
    </w:p>
    <w:p w14:paraId="48A92D32" w14:textId="77777777" w:rsidR="002548A0" w:rsidRDefault="002548A0" w:rsidP="002548A0">
      <w:pPr>
        <w:rPr>
          <w:rFonts w:cstheme="minorHAnsi"/>
          <w:b/>
          <w:bCs/>
          <w:sz w:val="40"/>
          <w:szCs w:val="40"/>
        </w:rPr>
      </w:pPr>
    </w:p>
    <w:p w14:paraId="7D013FDC" w14:textId="77777777" w:rsidR="002548A0" w:rsidRDefault="002548A0" w:rsidP="002548A0">
      <w:pPr>
        <w:rPr>
          <w:rFonts w:cstheme="minorHAnsi"/>
          <w:b/>
          <w:bCs/>
          <w:sz w:val="40"/>
          <w:szCs w:val="40"/>
        </w:rPr>
      </w:pPr>
    </w:p>
    <w:p w14:paraId="5E4C00CE" w14:textId="77777777" w:rsidR="002548A0" w:rsidRDefault="002548A0" w:rsidP="002548A0">
      <w:pPr>
        <w:rPr>
          <w:rFonts w:cstheme="minorHAnsi"/>
          <w:b/>
          <w:bCs/>
          <w:sz w:val="40"/>
          <w:szCs w:val="40"/>
        </w:rPr>
      </w:pPr>
    </w:p>
    <w:p w14:paraId="273BDF49" w14:textId="77777777" w:rsidR="00277A06" w:rsidRDefault="00277A06" w:rsidP="002548A0">
      <w:pPr>
        <w:rPr>
          <w:rFonts w:cstheme="minorHAnsi"/>
          <w:b/>
          <w:bCs/>
          <w:sz w:val="40"/>
          <w:szCs w:val="40"/>
        </w:rPr>
      </w:pPr>
    </w:p>
    <w:p w14:paraId="455AAD55" w14:textId="559744EB" w:rsidR="009D0C9C" w:rsidRPr="002548A0" w:rsidRDefault="000356E1" w:rsidP="002548A0">
      <w:pPr>
        <w:rPr>
          <w:rFonts w:cstheme="minorHAnsi"/>
          <w:b/>
          <w:bCs/>
          <w:sz w:val="40"/>
          <w:szCs w:val="40"/>
        </w:rPr>
      </w:pPr>
      <w:r w:rsidRPr="002548A0">
        <w:rPr>
          <w:rFonts w:cstheme="minorHAnsi"/>
          <w:b/>
          <w:bCs/>
          <w:sz w:val="40"/>
          <w:szCs w:val="40"/>
        </w:rPr>
        <w:lastRenderedPageBreak/>
        <w:t>DATA CONSENT</w:t>
      </w:r>
      <w:r w:rsidR="00B34376" w:rsidRPr="002548A0">
        <w:rPr>
          <w:rFonts w:cstheme="minorHAnsi"/>
          <w:b/>
          <w:bCs/>
          <w:sz w:val="40"/>
          <w:szCs w:val="40"/>
        </w:rPr>
        <w:t xml:space="preserve"> </w:t>
      </w:r>
    </w:p>
    <w:p w14:paraId="39AB2B9E" w14:textId="77777777" w:rsidR="009D0C9C" w:rsidRPr="002548A0" w:rsidRDefault="009D0C9C" w:rsidP="002548A0">
      <w:pPr>
        <w:rPr>
          <w:rFonts w:cstheme="minorHAnsi"/>
          <w:b/>
          <w:bCs/>
          <w:sz w:val="24"/>
        </w:rPr>
      </w:pPr>
    </w:p>
    <w:p w14:paraId="0AD3B9EF" w14:textId="42B8769D" w:rsidR="000356E1" w:rsidRPr="002548A0" w:rsidRDefault="00B34376" w:rsidP="002548A0">
      <w:pPr>
        <w:rPr>
          <w:rFonts w:cstheme="minorHAnsi"/>
          <w:sz w:val="24"/>
        </w:rPr>
      </w:pPr>
      <w:r w:rsidRPr="002548A0">
        <w:rPr>
          <w:rFonts w:cstheme="minorHAnsi"/>
          <w:sz w:val="24"/>
        </w:rPr>
        <w:t>To be able to proceed with your loan application we firstly require your consent to hold your data.</w:t>
      </w:r>
    </w:p>
    <w:p w14:paraId="1C9EE86F" w14:textId="62FC5DBC" w:rsidR="00DC7CEB" w:rsidRPr="002548A0" w:rsidRDefault="00DC7CEB" w:rsidP="002548A0">
      <w:pPr>
        <w:keepNext/>
        <w:keepLines/>
        <w:spacing w:line="276" w:lineRule="auto"/>
        <w:jc w:val="center"/>
        <w:outlineLvl w:val="0"/>
        <w:rPr>
          <w:rFonts w:eastAsia="MS Gothic" w:cstheme="minorHAnsi"/>
          <w:b/>
          <w:bCs/>
          <w:color w:val="365F91"/>
          <w:sz w:val="28"/>
          <w:szCs w:val="28"/>
        </w:rPr>
      </w:pPr>
      <w:r w:rsidRPr="002548A0">
        <w:rPr>
          <w:rFonts w:eastAsia="MS Gothic" w:cstheme="minorHAnsi"/>
          <w:b/>
          <w:bCs/>
          <w:color w:val="365F91"/>
          <w:sz w:val="28"/>
          <w:szCs w:val="28"/>
        </w:rPr>
        <w:t>Privacy Statement</w:t>
      </w:r>
    </w:p>
    <w:p w14:paraId="50E1155E" w14:textId="65FD9063" w:rsidR="00F206B6" w:rsidRPr="002548A0" w:rsidRDefault="00F206B6" w:rsidP="002548A0">
      <w:pPr>
        <w:rPr>
          <w:rFonts w:cstheme="minorHAnsi"/>
        </w:rPr>
      </w:pPr>
    </w:p>
    <w:tbl>
      <w:tblPr>
        <w:tblStyle w:val="TableGrid"/>
        <w:tblW w:w="0" w:type="auto"/>
        <w:tblLook w:val="04A0" w:firstRow="1" w:lastRow="0" w:firstColumn="1" w:lastColumn="0" w:noHBand="0" w:noVBand="1"/>
      </w:tblPr>
      <w:tblGrid>
        <w:gridCol w:w="10070"/>
      </w:tblGrid>
      <w:tr w:rsidR="0023304C" w:rsidRPr="002548A0" w14:paraId="2CA865EC" w14:textId="77777777" w:rsidTr="0023304C">
        <w:tc>
          <w:tcPr>
            <w:tcW w:w="10070" w:type="dxa"/>
          </w:tcPr>
          <w:p w14:paraId="786F8F85" w14:textId="77777777" w:rsidR="001B2639" w:rsidRPr="002548A0" w:rsidRDefault="001B2639" w:rsidP="002548A0">
            <w:pPr>
              <w:rPr>
                <w:rFonts w:cstheme="minorHAnsi"/>
              </w:rPr>
            </w:pPr>
          </w:p>
          <w:p w14:paraId="4251CA66" w14:textId="7CD0D020" w:rsidR="00B42804" w:rsidRPr="002548A0" w:rsidRDefault="00B42804" w:rsidP="002548A0">
            <w:pPr>
              <w:rPr>
                <w:rFonts w:cstheme="minorHAnsi"/>
              </w:rPr>
            </w:pPr>
            <w:r w:rsidRPr="002548A0">
              <w:rPr>
                <w:rFonts w:cstheme="minorHAnsi"/>
              </w:rPr>
              <w:t xml:space="preserve">As a responsible lender, Enterprise Loans is committed to safeguarding the information we collect in support of the SME businesses we serve. The data you provide is used for the assessment, disbursement, and ongoing monitoring of business loans. We only share </w:t>
            </w:r>
            <w:r w:rsidR="0039664C" w:rsidRPr="002548A0">
              <w:rPr>
                <w:rFonts w:cstheme="minorHAnsi"/>
              </w:rPr>
              <w:t>the necessary</w:t>
            </w:r>
            <w:r w:rsidRPr="002548A0">
              <w:rPr>
                <w:rFonts w:cstheme="minorHAnsi"/>
              </w:rPr>
              <w:t xml:space="preserve"> information with a select group of trusted partners who are essential to our operations, including statutory reporting to investors. Enterprise Loans receives support from various funding organisations, which require information about you and your business to process, monitor, and evaluate their specific funding programs. This may also help in developing new services and ensuring fraud prevention. If you have any questions about where your data is held, please contact your Investment Manager. Your privacy and security are our priorities. </w:t>
            </w:r>
          </w:p>
          <w:p w14:paraId="72FD0049" w14:textId="77777777" w:rsidR="0023304C" w:rsidRPr="002548A0" w:rsidRDefault="00B42804" w:rsidP="002548A0">
            <w:pPr>
              <w:rPr>
                <w:rFonts w:cstheme="minorHAnsi"/>
              </w:rPr>
            </w:pPr>
            <w:r w:rsidRPr="002548A0">
              <w:rPr>
                <w:rFonts w:cstheme="minorHAnsi"/>
              </w:rPr>
              <w:t xml:space="preserve">Additionally, we may use your information to identify and offer you financial products and services that best suit your needs. For more details about how your data is used, how we maintain its security, or your rights regarding your personal information, please consult your Investment Manager. </w:t>
            </w:r>
          </w:p>
          <w:p w14:paraId="016C23DC" w14:textId="56CE72C3" w:rsidR="00C54E18" w:rsidRPr="002548A0" w:rsidRDefault="00C54E18" w:rsidP="002548A0">
            <w:pPr>
              <w:rPr>
                <w:rFonts w:cstheme="minorHAnsi"/>
              </w:rPr>
            </w:pPr>
          </w:p>
        </w:tc>
      </w:tr>
      <w:tr w:rsidR="0023304C" w:rsidRPr="002548A0" w14:paraId="6128CC9C" w14:textId="77777777" w:rsidTr="0023304C">
        <w:tc>
          <w:tcPr>
            <w:tcW w:w="10070" w:type="dxa"/>
          </w:tcPr>
          <w:p w14:paraId="384BC434" w14:textId="4DB2D176" w:rsidR="0023304C" w:rsidRPr="002548A0" w:rsidRDefault="0023304C" w:rsidP="002548A0">
            <w:pPr>
              <w:rPr>
                <w:rFonts w:cstheme="minorHAnsi"/>
              </w:rPr>
            </w:pPr>
          </w:p>
          <w:p w14:paraId="601A7C26" w14:textId="79248189" w:rsidR="00E96C4E" w:rsidRPr="002548A0" w:rsidRDefault="00E96C4E" w:rsidP="002548A0">
            <w:pPr>
              <w:rPr>
                <w:rFonts w:cstheme="minorHAnsi"/>
              </w:rPr>
            </w:pPr>
            <w:r w:rsidRPr="002548A0">
              <w:rPr>
                <w:rFonts w:cstheme="minorHAnsi"/>
              </w:rPr>
              <w:t>We now need you to ‘opt in’ to allow is to hold your data.  Please tick the following boxes if you agree.</w:t>
            </w:r>
          </w:p>
          <w:p w14:paraId="088A5265" w14:textId="3D879647" w:rsidR="003F45FD" w:rsidRPr="002548A0" w:rsidRDefault="003F45FD" w:rsidP="002548A0">
            <w:pPr>
              <w:rPr>
                <w:rFonts w:cstheme="minorHAnsi"/>
              </w:rPr>
            </w:pPr>
          </w:p>
          <w:p w14:paraId="3EDA7135" w14:textId="51263ECA" w:rsidR="001D3AD1" w:rsidRPr="002548A0" w:rsidRDefault="001D3AD1" w:rsidP="002548A0">
            <w:pPr>
              <w:rPr>
                <w:rFonts w:cstheme="minorHAnsi"/>
              </w:rPr>
            </w:pPr>
            <w:r w:rsidRPr="002548A0">
              <w:rPr>
                <w:rFonts w:ascii="Segoe UI Symbol" w:hAnsi="Segoe UI Symbol" w:cs="Segoe UI Symbol"/>
              </w:rPr>
              <w:t>☐</w:t>
            </w:r>
            <w:r w:rsidRPr="002548A0">
              <w:rPr>
                <w:rFonts w:cstheme="minorHAnsi"/>
              </w:rPr>
              <w:t xml:space="preserve"> I/ We consent to ELEM holding my / our data for the purpose of assessing, </w:t>
            </w:r>
            <w:r w:rsidR="00B62294" w:rsidRPr="002548A0">
              <w:rPr>
                <w:rFonts w:cstheme="minorHAnsi"/>
              </w:rPr>
              <w:t>disbursing,</w:t>
            </w:r>
            <w:r w:rsidRPr="002548A0">
              <w:rPr>
                <w:rFonts w:cstheme="minorHAnsi"/>
              </w:rPr>
              <w:t xml:space="preserve"> and monitoring business loans. </w:t>
            </w:r>
          </w:p>
          <w:p w14:paraId="038A0650" w14:textId="77777777" w:rsidR="001D3AD1" w:rsidRPr="002548A0" w:rsidRDefault="001D3AD1" w:rsidP="002548A0">
            <w:pPr>
              <w:rPr>
                <w:rFonts w:cstheme="minorHAnsi"/>
              </w:rPr>
            </w:pPr>
          </w:p>
          <w:p w14:paraId="76A15786" w14:textId="6120ECD9" w:rsidR="001D3AD1" w:rsidRPr="002548A0" w:rsidRDefault="001D3AD1" w:rsidP="002548A0">
            <w:pPr>
              <w:rPr>
                <w:rFonts w:cstheme="minorHAnsi"/>
              </w:rPr>
            </w:pPr>
            <w:r w:rsidRPr="002548A0">
              <w:rPr>
                <w:rFonts w:ascii="Segoe UI Symbol" w:hAnsi="Segoe UI Symbol" w:cs="Segoe UI Symbol"/>
              </w:rPr>
              <w:t>☐</w:t>
            </w:r>
            <w:r w:rsidRPr="002548A0">
              <w:rPr>
                <w:rFonts w:cstheme="minorHAnsi"/>
              </w:rPr>
              <w:t xml:space="preserve"> I / We consent to ELEM sharing this information with its affiliated organisations for the purposes detailed above. </w:t>
            </w:r>
          </w:p>
          <w:p w14:paraId="472B2D1A" w14:textId="77777777" w:rsidR="001D3AD1" w:rsidRPr="002548A0" w:rsidRDefault="001D3AD1" w:rsidP="002548A0">
            <w:pPr>
              <w:rPr>
                <w:rFonts w:cstheme="minorHAnsi"/>
              </w:rPr>
            </w:pPr>
          </w:p>
          <w:p w14:paraId="09DF852E" w14:textId="5E6E2A57" w:rsidR="001D3AD1" w:rsidRPr="002548A0" w:rsidRDefault="001D3AD1" w:rsidP="002548A0">
            <w:pPr>
              <w:rPr>
                <w:rFonts w:cstheme="minorHAnsi"/>
              </w:rPr>
            </w:pPr>
            <w:r w:rsidRPr="002548A0">
              <w:rPr>
                <w:rFonts w:ascii="Segoe UI Symbol" w:hAnsi="Segoe UI Symbol" w:cs="Segoe UI Symbol"/>
              </w:rPr>
              <w:t>☐</w:t>
            </w:r>
            <w:r w:rsidRPr="002548A0">
              <w:rPr>
                <w:rFonts w:cstheme="minorHAnsi"/>
              </w:rPr>
              <w:t xml:space="preserve"> I / We authorise ELEM to make any credit reference and other enquiries in accordance with normal procedures for this application. </w:t>
            </w:r>
          </w:p>
          <w:p w14:paraId="435B3B06" w14:textId="77777777" w:rsidR="001D3AD1" w:rsidRPr="002548A0" w:rsidRDefault="001D3AD1" w:rsidP="002548A0">
            <w:pPr>
              <w:rPr>
                <w:rFonts w:cstheme="minorHAnsi"/>
              </w:rPr>
            </w:pPr>
          </w:p>
          <w:p w14:paraId="159CF45E" w14:textId="26A7AE89" w:rsidR="003F45FD" w:rsidRPr="002548A0" w:rsidRDefault="001D3AD1" w:rsidP="002548A0">
            <w:pPr>
              <w:rPr>
                <w:rFonts w:cstheme="minorHAnsi"/>
              </w:rPr>
            </w:pPr>
            <w:r w:rsidRPr="002548A0">
              <w:rPr>
                <w:rFonts w:ascii="Segoe UI Symbol" w:hAnsi="Segoe UI Symbol" w:cs="Segoe UI Symbol"/>
              </w:rPr>
              <w:t>☐</w:t>
            </w:r>
            <w:r w:rsidRPr="002548A0">
              <w:rPr>
                <w:rFonts w:cstheme="minorHAnsi"/>
              </w:rPr>
              <w:t xml:space="preserve"> I / We agree that ELEM, and affiliated organisations, may use our name in its publicity material and in the provision of data for funders</w:t>
            </w:r>
          </w:p>
          <w:p w14:paraId="6F4DEEF3" w14:textId="77777777" w:rsidR="003F45FD" w:rsidRPr="002548A0" w:rsidRDefault="003F45FD" w:rsidP="002548A0">
            <w:pPr>
              <w:rPr>
                <w:rFonts w:cstheme="minorHAnsi"/>
              </w:rPr>
            </w:pPr>
          </w:p>
          <w:p w14:paraId="535AE5A5" w14:textId="163CDF35" w:rsidR="00E96C4E" w:rsidRPr="002548A0" w:rsidRDefault="00E96C4E" w:rsidP="002548A0">
            <w:pPr>
              <w:rPr>
                <w:rFonts w:cstheme="minorHAnsi"/>
              </w:rPr>
            </w:pPr>
          </w:p>
        </w:tc>
      </w:tr>
      <w:tr w:rsidR="0023304C" w:rsidRPr="002548A0" w14:paraId="75137F8B" w14:textId="77777777" w:rsidTr="0023304C">
        <w:tc>
          <w:tcPr>
            <w:tcW w:w="10070" w:type="dxa"/>
          </w:tcPr>
          <w:p w14:paraId="1EE705C9" w14:textId="77777777" w:rsidR="00B62294" w:rsidRPr="002548A0" w:rsidRDefault="00B62294" w:rsidP="002548A0">
            <w:pPr>
              <w:rPr>
                <w:rFonts w:cstheme="minorHAnsi"/>
              </w:rPr>
            </w:pPr>
          </w:p>
          <w:p w14:paraId="19EDE1ED" w14:textId="420A4432" w:rsidR="0023304C" w:rsidRPr="002548A0" w:rsidRDefault="00E96C4E" w:rsidP="002548A0">
            <w:pPr>
              <w:rPr>
                <w:rFonts w:cstheme="minorHAnsi"/>
              </w:rPr>
            </w:pPr>
            <w:r w:rsidRPr="002548A0">
              <w:rPr>
                <w:rFonts w:cstheme="minorHAnsi"/>
              </w:rPr>
              <w:t>Marketing</w:t>
            </w:r>
            <w:r w:rsidR="003F45FD" w:rsidRPr="002548A0">
              <w:rPr>
                <w:rFonts w:cstheme="minorHAnsi"/>
              </w:rPr>
              <w:t>:</w:t>
            </w:r>
          </w:p>
          <w:p w14:paraId="0000C291" w14:textId="77777777" w:rsidR="003F45FD" w:rsidRPr="002548A0" w:rsidRDefault="003F45FD" w:rsidP="002548A0">
            <w:pPr>
              <w:rPr>
                <w:rFonts w:cstheme="minorHAnsi"/>
              </w:rPr>
            </w:pPr>
          </w:p>
          <w:p w14:paraId="2CF552A7" w14:textId="37AA7406" w:rsidR="0055373E" w:rsidRPr="002548A0" w:rsidRDefault="0055373E" w:rsidP="002548A0">
            <w:pPr>
              <w:rPr>
                <w:rFonts w:cstheme="minorHAnsi"/>
              </w:rPr>
            </w:pPr>
            <w:r w:rsidRPr="002548A0">
              <w:rPr>
                <w:rFonts w:ascii="Segoe UI Symbol" w:hAnsi="Segoe UI Symbol" w:cs="Segoe UI Symbol"/>
              </w:rPr>
              <w:t>☐</w:t>
            </w:r>
            <w:r w:rsidRPr="002548A0">
              <w:rPr>
                <w:rFonts w:cstheme="minorHAnsi"/>
              </w:rPr>
              <w:t xml:space="preserve"> I / We consent to receive further communications from ELEM regarding related services and products that I might be interested in </w:t>
            </w:r>
          </w:p>
          <w:p w14:paraId="4A1DE7BC" w14:textId="77777777" w:rsidR="0055373E" w:rsidRPr="002548A0" w:rsidRDefault="0055373E" w:rsidP="002548A0">
            <w:pPr>
              <w:rPr>
                <w:rFonts w:cstheme="minorHAnsi"/>
              </w:rPr>
            </w:pPr>
          </w:p>
          <w:p w14:paraId="2DAF0165" w14:textId="77777777" w:rsidR="0055373E" w:rsidRPr="002548A0" w:rsidRDefault="0055373E" w:rsidP="002548A0">
            <w:pPr>
              <w:rPr>
                <w:rFonts w:cstheme="minorHAnsi"/>
              </w:rPr>
            </w:pPr>
            <w:r w:rsidRPr="002548A0">
              <w:rPr>
                <w:rFonts w:ascii="Segoe UI Symbol" w:hAnsi="Segoe UI Symbol" w:cs="Segoe UI Symbol"/>
              </w:rPr>
              <w:t>☐</w:t>
            </w:r>
            <w:r w:rsidRPr="002548A0">
              <w:rPr>
                <w:rFonts w:cstheme="minorHAnsi"/>
              </w:rPr>
              <w:t xml:space="preserve"> I / We consent to receive communications from affiliated organisations regarding services and products that might be interested in </w:t>
            </w:r>
          </w:p>
          <w:p w14:paraId="691B5324" w14:textId="77777777" w:rsidR="0055373E" w:rsidRPr="002548A0" w:rsidRDefault="0055373E" w:rsidP="002548A0">
            <w:pPr>
              <w:rPr>
                <w:rFonts w:cstheme="minorHAnsi"/>
              </w:rPr>
            </w:pPr>
          </w:p>
          <w:p w14:paraId="5BB06E0A" w14:textId="70335A90" w:rsidR="003F45FD" w:rsidRPr="002548A0" w:rsidRDefault="0055373E" w:rsidP="002548A0">
            <w:pPr>
              <w:rPr>
                <w:rFonts w:cstheme="minorHAnsi"/>
              </w:rPr>
            </w:pPr>
            <w:r w:rsidRPr="002548A0">
              <w:rPr>
                <w:rFonts w:cstheme="minorHAnsi"/>
              </w:rPr>
              <w:t xml:space="preserve">I consent to being contacted via the following methods:     </w:t>
            </w:r>
            <w:r w:rsidRPr="002548A0">
              <w:rPr>
                <w:rFonts w:ascii="Segoe UI Symbol" w:hAnsi="Segoe UI Symbol" w:cs="Segoe UI Symbol"/>
              </w:rPr>
              <w:t>☐</w:t>
            </w:r>
            <w:r w:rsidRPr="002548A0">
              <w:rPr>
                <w:rFonts w:cstheme="minorHAnsi"/>
              </w:rPr>
              <w:t xml:space="preserve"> Post    </w:t>
            </w:r>
            <w:r w:rsidRPr="002548A0">
              <w:rPr>
                <w:rFonts w:ascii="Segoe UI Symbol" w:hAnsi="Segoe UI Symbol" w:cs="Segoe UI Symbol"/>
              </w:rPr>
              <w:t>☐</w:t>
            </w:r>
            <w:r w:rsidRPr="002548A0">
              <w:rPr>
                <w:rFonts w:cstheme="minorHAnsi"/>
              </w:rPr>
              <w:t xml:space="preserve"> Email    </w:t>
            </w:r>
            <w:r w:rsidRPr="002548A0">
              <w:rPr>
                <w:rFonts w:ascii="Segoe UI Symbol" w:hAnsi="Segoe UI Symbol" w:cs="Segoe UI Symbol"/>
              </w:rPr>
              <w:t>☐</w:t>
            </w:r>
            <w:r w:rsidRPr="002548A0">
              <w:rPr>
                <w:rFonts w:cstheme="minorHAnsi"/>
              </w:rPr>
              <w:t xml:space="preserve"> Telephone</w:t>
            </w:r>
          </w:p>
          <w:p w14:paraId="753E60C6" w14:textId="4811532B" w:rsidR="0055373E" w:rsidRPr="002548A0" w:rsidRDefault="0055373E" w:rsidP="002548A0">
            <w:pPr>
              <w:rPr>
                <w:rFonts w:cstheme="minorHAnsi"/>
              </w:rPr>
            </w:pPr>
          </w:p>
        </w:tc>
      </w:tr>
      <w:tr w:rsidR="0023304C" w:rsidRPr="002548A0" w14:paraId="09CE0FE3" w14:textId="77777777" w:rsidTr="0023304C">
        <w:tc>
          <w:tcPr>
            <w:tcW w:w="10070" w:type="dxa"/>
          </w:tcPr>
          <w:p w14:paraId="608A140A" w14:textId="2C2FA424" w:rsidR="0023304C" w:rsidRPr="002548A0" w:rsidRDefault="0023304C" w:rsidP="002548A0">
            <w:pPr>
              <w:rPr>
                <w:rFonts w:cstheme="minorHAnsi"/>
              </w:rPr>
            </w:pPr>
          </w:p>
          <w:p w14:paraId="3AB8D11F" w14:textId="4FAF0C20" w:rsidR="003F45FD" w:rsidRPr="002548A0" w:rsidRDefault="003F45FD" w:rsidP="002548A0">
            <w:pPr>
              <w:rPr>
                <w:rFonts w:cstheme="minorHAnsi"/>
              </w:rPr>
            </w:pPr>
            <w:r w:rsidRPr="002548A0">
              <w:rPr>
                <w:rFonts w:cstheme="minorHAnsi"/>
                <w:u w:val="single"/>
              </w:rPr>
              <w:t>Signature(s)</w:t>
            </w:r>
            <w:r w:rsidRPr="002548A0">
              <w:rPr>
                <w:rFonts w:cstheme="minorHAnsi"/>
              </w:rPr>
              <w:t xml:space="preserve">:                                                                                                          </w:t>
            </w:r>
            <w:r w:rsidRPr="002548A0">
              <w:rPr>
                <w:rFonts w:cstheme="minorHAnsi"/>
                <w:u w:val="single"/>
              </w:rPr>
              <w:t>Date:</w:t>
            </w:r>
          </w:p>
          <w:p w14:paraId="7008E831" w14:textId="20C08D59" w:rsidR="003F45FD" w:rsidRPr="002548A0" w:rsidRDefault="003F45FD" w:rsidP="002548A0">
            <w:pPr>
              <w:rPr>
                <w:rFonts w:cstheme="minorHAnsi"/>
              </w:rPr>
            </w:pPr>
          </w:p>
          <w:p w14:paraId="15FB5864" w14:textId="0970F867" w:rsidR="003F45FD" w:rsidRPr="002548A0" w:rsidRDefault="003F45FD" w:rsidP="002548A0">
            <w:pPr>
              <w:rPr>
                <w:rFonts w:cstheme="minorHAnsi"/>
              </w:rPr>
            </w:pPr>
          </w:p>
          <w:p w14:paraId="4DF6338D" w14:textId="77777777" w:rsidR="003F45FD" w:rsidRPr="002548A0" w:rsidRDefault="003F45FD" w:rsidP="002548A0">
            <w:pPr>
              <w:rPr>
                <w:rFonts w:cstheme="minorHAnsi"/>
              </w:rPr>
            </w:pPr>
          </w:p>
          <w:p w14:paraId="0810DBD4" w14:textId="3834E6E1" w:rsidR="003F45FD" w:rsidRPr="002548A0" w:rsidRDefault="003F45FD" w:rsidP="002548A0">
            <w:pPr>
              <w:rPr>
                <w:rFonts w:cstheme="minorHAnsi"/>
              </w:rPr>
            </w:pPr>
          </w:p>
        </w:tc>
      </w:tr>
    </w:tbl>
    <w:p w14:paraId="39569A43" w14:textId="77777777" w:rsidR="00B13D60" w:rsidRPr="002548A0" w:rsidRDefault="00B13D60" w:rsidP="002548A0">
      <w:pPr>
        <w:rPr>
          <w:rFonts w:cstheme="minorHAnsi"/>
        </w:rPr>
      </w:pPr>
    </w:p>
    <w:p w14:paraId="318ECFA0" w14:textId="77777777" w:rsidR="00B13D60" w:rsidRPr="002548A0" w:rsidRDefault="00B13D60" w:rsidP="002548A0">
      <w:pPr>
        <w:rPr>
          <w:rFonts w:cstheme="minorHAnsi"/>
        </w:rPr>
      </w:pPr>
    </w:p>
    <w:tbl>
      <w:tblPr>
        <w:tblStyle w:val="TableGrid"/>
        <w:tblW w:w="0" w:type="auto"/>
        <w:tblLook w:val="04A0" w:firstRow="1" w:lastRow="0" w:firstColumn="1" w:lastColumn="0" w:noHBand="0" w:noVBand="1"/>
      </w:tblPr>
      <w:tblGrid>
        <w:gridCol w:w="10070"/>
      </w:tblGrid>
      <w:tr w:rsidR="00DC7CEB" w:rsidRPr="002548A0" w14:paraId="30E8D28A" w14:textId="77777777" w:rsidTr="00572B0B">
        <w:trPr>
          <w:trHeight w:val="10062"/>
        </w:trPr>
        <w:tc>
          <w:tcPr>
            <w:tcW w:w="10070" w:type="dxa"/>
            <w:tcBorders>
              <w:bottom w:val="single" w:sz="4" w:space="0" w:color="auto"/>
            </w:tcBorders>
          </w:tcPr>
          <w:p w14:paraId="1424C2D0" w14:textId="77777777" w:rsidR="002548A0" w:rsidRPr="002548A0" w:rsidRDefault="002548A0" w:rsidP="002548A0">
            <w:pPr>
              <w:spacing w:line="276" w:lineRule="auto"/>
              <w:rPr>
                <w:rFonts w:eastAsia="MS Gothic" w:cstheme="minorHAnsi"/>
                <w:b/>
                <w:bCs/>
                <w:color w:val="365F91"/>
                <w:sz w:val="28"/>
                <w:szCs w:val="28"/>
              </w:rPr>
            </w:pPr>
            <w:bookmarkStart w:id="0" w:name="_Hlk202956284"/>
          </w:p>
          <w:p w14:paraId="03DD065B" w14:textId="1DE5CE36" w:rsidR="002548A0" w:rsidRDefault="002548A0" w:rsidP="002548A0">
            <w:pPr>
              <w:spacing w:line="276" w:lineRule="auto"/>
              <w:rPr>
                <w:rFonts w:eastAsia="MS Gothic" w:cstheme="minorHAnsi"/>
                <w:b/>
                <w:bCs/>
                <w:color w:val="365F91"/>
                <w:sz w:val="28"/>
                <w:szCs w:val="28"/>
              </w:rPr>
            </w:pPr>
            <w:r w:rsidRPr="002548A0">
              <w:rPr>
                <w:rFonts w:eastAsia="MS Gothic" w:cstheme="minorHAnsi"/>
                <w:b/>
                <w:bCs/>
                <w:color w:val="365F91"/>
                <w:sz w:val="28"/>
                <w:szCs w:val="28"/>
              </w:rPr>
              <w:t>Client &amp; Customer Charter &amp; Minimum Standards</w:t>
            </w:r>
          </w:p>
          <w:p w14:paraId="616F64E9" w14:textId="77777777" w:rsidR="00915AEF" w:rsidRPr="002548A0" w:rsidRDefault="00915AEF" w:rsidP="002548A0">
            <w:pPr>
              <w:spacing w:line="276" w:lineRule="auto"/>
              <w:rPr>
                <w:rFonts w:eastAsia="MS Gothic" w:cstheme="minorHAnsi"/>
                <w:b/>
                <w:bCs/>
                <w:color w:val="365F91"/>
                <w:sz w:val="28"/>
                <w:szCs w:val="28"/>
              </w:rPr>
            </w:pPr>
          </w:p>
          <w:p w14:paraId="3F1E414B" w14:textId="51498D9A" w:rsidR="00DC7CEB" w:rsidRDefault="00DC7CEB" w:rsidP="002548A0">
            <w:pPr>
              <w:spacing w:line="276" w:lineRule="auto"/>
              <w:rPr>
                <w:rFonts w:eastAsia="MS Mincho" w:cstheme="minorHAnsi"/>
                <w:sz w:val="22"/>
                <w:szCs w:val="22"/>
              </w:rPr>
            </w:pPr>
            <w:r w:rsidRPr="002548A0">
              <w:rPr>
                <w:rFonts w:eastAsia="MS Mincho" w:cstheme="minorHAnsi"/>
                <w:sz w:val="22"/>
                <w:szCs w:val="22"/>
              </w:rPr>
              <w:t>First Enterprise is committed to delivering fair, accessible, and high-quality loan services to underserved communities. We specialise in providing loans to ethnic minority entrepreneurs, female founders, and businesses located in areas of deprivation. Our mission is to support economic growth and business sustainability through the responsible delivery of loans funded by a variety of public and private sources.</w:t>
            </w:r>
          </w:p>
          <w:p w14:paraId="79173C87" w14:textId="77777777" w:rsidR="00915AEF" w:rsidRPr="002548A0" w:rsidRDefault="00915AEF" w:rsidP="002548A0">
            <w:pPr>
              <w:spacing w:line="276" w:lineRule="auto"/>
              <w:rPr>
                <w:rFonts w:eastAsia="MS Mincho" w:cstheme="minorHAnsi"/>
                <w:sz w:val="22"/>
                <w:szCs w:val="22"/>
              </w:rPr>
            </w:pPr>
          </w:p>
          <w:p w14:paraId="06BBA5A1" w14:textId="77777777" w:rsidR="00DC7CEB" w:rsidRPr="002548A0" w:rsidRDefault="00DC7CEB" w:rsidP="002548A0">
            <w:pPr>
              <w:keepNext/>
              <w:keepLines/>
              <w:spacing w:line="276" w:lineRule="auto"/>
              <w:outlineLvl w:val="1"/>
              <w:rPr>
                <w:rFonts w:eastAsia="MS Gothic" w:cstheme="minorHAnsi"/>
                <w:b/>
                <w:bCs/>
                <w:color w:val="4F81BD"/>
                <w:sz w:val="26"/>
                <w:szCs w:val="26"/>
              </w:rPr>
            </w:pPr>
            <w:r w:rsidRPr="002548A0">
              <w:rPr>
                <w:rFonts w:eastAsia="MS Gothic" w:cstheme="minorHAnsi"/>
                <w:b/>
                <w:bCs/>
                <w:color w:val="4F81BD"/>
                <w:sz w:val="26"/>
                <w:szCs w:val="26"/>
              </w:rPr>
              <w:t>Our Commitments</w:t>
            </w:r>
          </w:p>
          <w:p w14:paraId="67CDBA9F" w14:textId="77777777" w:rsidR="00DC7CEB" w:rsidRPr="002548A0" w:rsidRDefault="00DC7CEB" w:rsidP="002548A0">
            <w:pPr>
              <w:spacing w:line="276" w:lineRule="auto"/>
              <w:rPr>
                <w:rFonts w:eastAsia="MS Mincho" w:cstheme="minorHAnsi"/>
                <w:sz w:val="22"/>
                <w:szCs w:val="22"/>
              </w:rPr>
            </w:pPr>
            <w:r w:rsidRPr="002548A0">
              <w:rPr>
                <w:rFonts w:eastAsia="MS Mincho" w:cstheme="minorHAnsi"/>
                <w:sz w:val="22"/>
                <w:szCs w:val="22"/>
              </w:rPr>
              <w:t>We will:</w:t>
            </w:r>
          </w:p>
          <w:p w14:paraId="5A7D5B3F" w14:textId="77777777" w:rsidR="00DC7CEB" w:rsidRPr="002548A0" w:rsidRDefault="00DC7CEB" w:rsidP="002548A0">
            <w:pPr>
              <w:pStyle w:val="ListParagraph"/>
              <w:numPr>
                <w:ilvl w:val="0"/>
                <w:numId w:val="25"/>
              </w:numPr>
              <w:tabs>
                <w:tab w:val="num" w:pos="360"/>
              </w:tabs>
              <w:spacing w:line="276" w:lineRule="auto"/>
              <w:rPr>
                <w:rFonts w:eastAsia="MS Mincho" w:cstheme="minorHAnsi"/>
                <w:sz w:val="22"/>
                <w:szCs w:val="22"/>
              </w:rPr>
            </w:pPr>
            <w:r w:rsidRPr="002548A0">
              <w:rPr>
                <w:rFonts w:eastAsia="MS Mincho" w:cstheme="minorHAnsi"/>
                <w:sz w:val="22"/>
                <w:szCs w:val="22"/>
              </w:rPr>
              <w:t>Be friendly, approachable, professional, and transparent in all our interactions.</w:t>
            </w:r>
          </w:p>
          <w:p w14:paraId="162278E6" w14:textId="77777777" w:rsidR="00DC7CEB" w:rsidRPr="002548A0" w:rsidRDefault="00DC7CEB" w:rsidP="002548A0">
            <w:pPr>
              <w:pStyle w:val="ListParagraph"/>
              <w:numPr>
                <w:ilvl w:val="0"/>
                <w:numId w:val="25"/>
              </w:numPr>
              <w:tabs>
                <w:tab w:val="num" w:pos="360"/>
              </w:tabs>
              <w:spacing w:line="276" w:lineRule="auto"/>
              <w:rPr>
                <w:rFonts w:eastAsia="MS Mincho" w:cstheme="minorHAnsi"/>
                <w:sz w:val="22"/>
                <w:szCs w:val="22"/>
              </w:rPr>
            </w:pPr>
            <w:r w:rsidRPr="002548A0">
              <w:rPr>
                <w:rFonts w:eastAsia="MS Mincho" w:cstheme="minorHAnsi"/>
                <w:sz w:val="22"/>
                <w:szCs w:val="22"/>
              </w:rPr>
              <w:t>Deliver loan services that provide good value and are tailored to the needs of our clients.</w:t>
            </w:r>
          </w:p>
          <w:p w14:paraId="4384D071" w14:textId="77777777" w:rsidR="00DC7CEB" w:rsidRPr="002548A0" w:rsidRDefault="00DC7CEB" w:rsidP="002548A0">
            <w:pPr>
              <w:pStyle w:val="ListParagraph"/>
              <w:numPr>
                <w:ilvl w:val="0"/>
                <w:numId w:val="25"/>
              </w:numPr>
              <w:tabs>
                <w:tab w:val="num" w:pos="360"/>
              </w:tabs>
              <w:spacing w:line="276" w:lineRule="auto"/>
              <w:rPr>
                <w:rFonts w:eastAsia="MS Mincho" w:cstheme="minorHAnsi"/>
                <w:sz w:val="22"/>
                <w:szCs w:val="22"/>
              </w:rPr>
            </w:pPr>
            <w:r w:rsidRPr="002548A0">
              <w:rPr>
                <w:rFonts w:eastAsia="MS Mincho" w:cstheme="minorHAnsi"/>
                <w:sz w:val="22"/>
                <w:szCs w:val="22"/>
              </w:rPr>
              <w:t>Continuously improve our services based on client feedback and performance evaluations.</w:t>
            </w:r>
          </w:p>
          <w:p w14:paraId="593D646D" w14:textId="77777777" w:rsidR="00DC7CEB" w:rsidRPr="002548A0" w:rsidRDefault="00DC7CEB" w:rsidP="002548A0">
            <w:pPr>
              <w:pStyle w:val="ListParagraph"/>
              <w:numPr>
                <w:ilvl w:val="0"/>
                <w:numId w:val="25"/>
              </w:numPr>
              <w:tabs>
                <w:tab w:val="num" w:pos="360"/>
              </w:tabs>
              <w:spacing w:line="276" w:lineRule="auto"/>
              <w:rPr>
                <w:rFonts w:eastAsia="MS Mincho" w:cstheme="minorHAnsi"/>
                <w:sz w:val="22"/>
                <w:szCs w:val="22"/>
              </w:rPr>
            </w:pPr>
            <w:r w:rsidRPr="002548A0">
              <w:rPr>
                <w:rFonts w:eastAsia="MS Mincho" w:cstheme="minorHAnsi"/>
                <w:sz w:val="22"/>
                <w:szCs w:val="22"/>
              </w:rPr>
              <w:t>Treat everyone fairly and with respect, ensuring inclusivity and accessibility.</w:t>
            </w:r>
          </w:p>
          <w:p w14:paraId="2342A096" w14:textId="77777777" w:rsidR="00DC7CEB" w:rsidRPr="002548A0" w:rsidRDefault="00DC7CEB" w:rsidP="002548A0">
            <w:pPr>
              <w:pStyle w:val="ListParagraph"/>
              <w:numPr>
                <w:ilvl w:val="0"/>
                <w:numId w:val="25"/>
              </w:numPr>
              <w:tabs>
                <w:tab w:val="num" w:pos="360"/>
              </w:tabs>
              <w:spacing w:line="276" w:lineRule="auto"/>
              <w:rPr>
                <w:rFonts w:eastAsia="MS Mincho" w:cstheme="minorHAnsi"/>
                <w:sz w:val="22"/>
                <w:szCs w:val="22"/>
              </w:rPr>
            </w:pPr>
            <w:r w:rsidRPr="002548A0">
              <w:rPr>
                <w:rFonts w:eastAsia="MS Mincho" w:cstheme="minorHAnsi"/>
                <w:sz w:val="22"/>
                <w:szCs w:val="22"/>
              </w:rPr>
              <w:t>Respond promptly and effectively to enquiries and concerns.</w:t>
            </w:r>
          </w:p>
          <w:p w14:paraId="4E175F0D" w14:textId="77777777" w:rsidR="00DC7CEB" w:rsidRPr="002548A0" w:rsidRDefault="00DC7CEB" w:rsidP="002548A0">
            <w:pPr>
              <w:pStyle w:val="ListParagraph"/>
              <w:numPr>
                <w:ilvl w:val="0"/>
                <w:numId w:val="25"/>
              </w:numPr>
              <w:tabs>
                <w:tab w:val="num" w:pos="360"/>
              </w:tabs>
              <w:spacing w:line="276" w:lineRule="auto"/>
              <w:rPr>
                <w:rFonts w:eastAsia="MS Mincho" w:cstheme="minorHAnsi"/>
                <w:sz w:val="22"/>
                <w:szCs w:val="22"/>
              </w:rPr>
            </w:pPr>
            <w:r w:rsidRPr="002548A0">
              <w:rPr>
                <w:rFonts w:eastAsia="MS Mincho" w:cstheme="minorHAnsi"/>
                <w:sz w:val="22"/>
                <w:szCs w:val="22"/>
              </w:rPr>
              <w:t>Work collaboratively with funding partners to ensure the best outcomes for our clients.</w:t>
            </w:r>
          </w:p>
          <w:p w14:paraId="71A65747" w14:textId="77777777" w:rsidR="00DC7CEB" w:rsidRPr="002548A0" w:rsidRDefault="00DC7CEB" w:rsidP="002548A0">
            <w:pPr>
              <w:pStyle w:val="ListParagraph"/>
              <w:numPr>
                <w:ilvl w:val="0"/>
                <w:numId w:val="25"/>
              </w:numPr>
              <w:tabs>
                <w:tab w:val="num" w:pos="360"/>
              </w:tabs>
              <w:spacing w:line="276" w:lineRule="auto"/>
              <w:rPr>
                <w:rFonts w:eastAsia="MS Mincho" w:cstheme="minorHAnsi"/>
                <w:sz w:val="22"/>
                <w:szCs w:val="22"/>
              </w:rPr>
            </w:pPr>
            <w:r w:rsidRPr="002548A0">
              <w:rPr>
                <w:rFonts w:eastAsia="MS Mincho" w:cstheme="minorHAnsi"/>
                <w:sz w:val="22"/>
                <w:szCs w:val="22"/>
              </w:rPr>
              <w:t>Learn from complaints and use them to improve our services.</w:t>
            </w:r>
          </w:p>
          <w:p w14:paraId="156F2BAB" w14:textId="77777777" w:rsidR="00DC7CEB" w:rsidRPr="002548A0" w:rsidRDefault="00DC7CEB" w:rsidP="002548A0">
            <w:pPr>
              <w:tabs>
                <w:tab w:val="num" w:pos="360"/>
              </w:tabs>
              <w:spacing w:line="276" w:lineRule="auto"/>
              <w:ind w:left="360" w:hanging="360"/>
              <w:contextualSpacing/>
              <w:rPr>
                <w:rFonts w:eastAsia="MS Mincho" w:cstheme="minorHAnsi"/>
                <w:sz w:val="22"/>
                <w:szCs w:val="22"/>
              </w:rPr>
            </w:pPr>
          </w:p>
          <w:p w14:paraId="64EAEFBF" w14:textId="77777777" w:rsidR="00DC7CEB" w:rsidRPr="002548A0" w:rsidRDefault="00DC7CEB" w:rsidP="002548A0">
            <w:pPr>
              <w:keepNext/>
              <w:keepLines/>
              <w:spacing w:line="276" w:lineRule="auto"/>
              <w:outlineLvl w:val="1"/>
              <w:rPr>
                <w:rFonts w:eastAsia="MS Gothic" w:cstheme="minorHAnsi"/>
                <w:b/>
                <w:bCs/>
                <w:color w:val="4F81BD"/>
                <w:sz w:val="26"/>
                <w:szCs w:val="26"/>
              </w:rPr>
            </w:pPr>
            <w:r w:rsidRPr="002548A0">
              <w:rPr>
                <w:rFonts w:eastAsia="MS Gothic" w:cstheme="minorHAnsi"/>
                <w:b/>
                <w:bCs/>
                <w:color w:val="4F81BD"/>
                <w:sz w:val="26"/>
                <w:szCs w:val="26"/>
              </w:rPr>
              <w:t>Service Delivery Standards</w:t>
            </w:r>
          </w:p>
          <w:p w14:paraId="23FC6E2C" w14:textId="77777777" w:rsidR="00DC7CEB" w:rsidRPr="002548A0" w:rsidRDefault="00DC7CEB" w:rsidP="002548A0">
            <w:pPr>
              <w:spacing w:line="276" w:lineRule="auto"/>
              <w:rPr>
                <w:rFonts w:eastAsia="MS Mincho" w:cstheme="minorHAnsi"/>
                <w:sz w:val="22"/>
                <w:szCs w:val="22"/>
              </w:rPr>
            </w:pPr>
            <w:r w:rsidRPr="002548A0">
              <w:rPr>
                <w:rFonts w:eastAsia="MS Mincho" w:cstheme="minorHAnsi"/>
                <w:sz w:val="22"/>
                <w:szCs w:val="22"/>
              </w:rPr>
              <w:t>We will:</w:t>
            </w:r>
          </w:p>
          <w:p w14:paraId="261B4429" w14:textId="77777777" w:rsidR="00DC7CEB" w:rsidRPr="002548A0" w:rsidRDefault="00DC7CEB" w:rsidP="002548A0">
            <w:pPr>
              <w:pStyle w:val="ListParagraph"/>
              <w:numPr>
                <w:ilvl w:val="0"/>
                <w:numId w:val="26"/>
              </w:numPr>
              <w:tabs>
                <w:tab w:val="num" w:pos="360"/>
              </w:tabs>
              <w:spacing w:line="276" w:lineRule="auto"/>
              <w:rPr>
                <w:rFonts w:eastAsia="MS Mincho" w:cstheme="minorHAnsi"/>
                <w:sz w:val="22"/>
                <w:szCs w:val="22"/>
              </w:rPr>
            </w:pPr>
            <w:r w:rsidRPr="002548A0">
              <w:rPr>
                <w:rFonts w:eastAsia="MS Mincho" w:cstheme="minorHAnsi"/>
                <w:sz w:val="22"/>
                <w:szCs w:val="22"/>
              </w:rPr>
              <w:t>Clearly identify and understand the financial needs of our clients.</w:t>
            </w:r>
          </w:p>
          <w:p w14:paraId="7F1298E1" w14:textId="77777777" w:rsidR="00DC7CEB" w:rsidRPr="002548A0" w:rsidRDefault="00DC7CEB" w:rsidP="002548A0">
            <w:pPr>
              <w:pStyle w:val="ListParagraph"/>
              <w:numPr>
                <w:ilvl w:val="0"/>
                <w:numId w:val="26"/>
              </w:numPr>
              <w:tabs>
                <w:tab w:val="num" w:pos="360"/>
              </w:tabs>
              <w:spacing w:line="276" w:lineRule="auto"/>
              <w:rPr>
                <w:rFonts w:eastAsia="MS Mincho" w:cstheme="minorHAnsi"/>
                <w:sz w:val="22"/>
                <w:szCs w:val="22"/>
              </w:rPr>
            </w:pPr>
            <w:r w:rsidRPr="002548A0">
              <w:rPr>
                <w:rFonts w:eastAsia="MS Mincho" w:cstheme="minorHAnsi"/>
                <w:sz w:val="22"/>
                <w:szCs w:val="22"/>
              </w:rPr>
              <w:t>Ensure our team has the skills and knowledge to deliver high-quality loan services.</w:t>
            </w:r>
          </w:p>
          <w:p w14:paraId="077FF497" w14:textId="77777777" w:rsidR="00DC7CEB" w:rsidRPr="002548A0" w:rsidRDefault="00DC7CEB" w:rsidP="002548A0">
            <w:pPr>
              <w:pStyle w:val="ListParagraph"/>
              <w:numPr>
                <w:ilvl w:val="0"/>
                <w:numId w:val="26"/>
              </w:numPr>
              <w:tabs>
                <w:tab w:val="num" w:pos="360"/>
              </w:tabs>
              <w:spacing w:line="276" w:lineRule="auto"/>
              <w:rPr>
                <w:rFonts w:eastAsia="MS Mincho" w:cstheme="minorHAnsi"/>
                <w:sz w:val="22"/>
                <w:szCs w:val="22"/>
              </w:rPr>
            </w:pPr>
            <w:r w:rsidRPr="002548A0">
              <w:rPr>
                <w:rFonts w:eastAsia="MS Mincho" w:cstheme="minorHAnsi"/>
                <w:sz w:val="22"/>
                <w:szCs w:val="22"/>
              </w:rPr>
              <w:t>Refer clients to external support services when needs fall outside our remit.</w:t>
            </w:r>
          </w:p>
          <w:p w14:paraId="52D6FA47" w14:textId="77777777" w:rsidR="00DC7CEB" w:rsidRPr="002548A0" w:rsidRDefault="00DC7CEB" w:rsidP="002548A0">
            <w:pPr>
              <w:pStyle w:val="ListParagraph"/>
              <w:numPr>
                <w:ilvl w:val="0"/>
                <w:numId w:val="26"/>
              </w:numPr>
              <w:tabs>
                <w:tab w:val="num" w:pos="360"/>
              </w:tabs>
              <w:spacing w:line="276" w:lineRule="auto"/>
              <w:rPr>
                <w:rFonts w:eastAsia="MS Mincho" w:cstheme="minorHAnsi"/>
                <w:sz w:val="22"/>
                <w:szCs w:val="22"/>
              </w:rPr>
            </w:pPr>
            <w:r w:rsidRPr="002548A0">
              <w:rPr>
                <w:rFonts w:eastAsia="MS Mincho" w:cstheme="minorHAnsi"/>
                <w:sz w:val="22"/>
                <w:szCs w:val="22"/>
              </w:rPr>
              <w:t>Maintain high levels of client satisfaction and regularly review our performance.</w:t>
            </w:r>
          </w:p>
          <w:p w14:paraId="1C4C6331" w14:textId="77777777" w:rsidR="00DC7CEB" w:rsidRPr="002548A0" w:rsidRDefault="00DC7CEB" w:rsidP="002548A0">
            <w:pPr>
              <w:pStyle w:val="ListParagraph"/>
              <w:numPr>
                <w:ilvl w:val="0"/>
                <w:numId w:val="26"/>
              </w:numPr>
              <w:tabs>
                <w:tab w:val="num" w:pos="360"/>
              </w:tabs>
              <w:spacing w:line="276" w:lineRule="auto"/>
              <w:rPr>
                <w:rFonts w:eastAsia="MS Mincho" w:cstheme="minorHAnsi"/>
                <w:sz w:val="22"/>
                <w:szCs w:val="22"/>
              </w:rPr>
            </w:pPr>
            <w:r w:rsidRPr="002548A0">
              <w:rPr>
                <w:rFonts w:eastAsia="MS Mincho" w:cstheme="minorHAnsi"/>
                <w:sz w:val="22"/>
                <w:szCs w:val="22"/>
              </w:rPr>
              <w:t>Clearly communicate mutual responsibilities and expectations.</w:t>
            </w:r>
          </w:p>
          <w:p w14:paraId="398609C5" w14:textId="77777777" w:rsidR="00DC7CEB" w:rsidRPr="002548A0" w:rsidRDefault="00DC7CEB" w:rsidP="002548A0">
            <w:pPr>
              <w:pStyle w:val="ListParagraph"/>
              <w:numPr>
                <w:ilvl w:val="0"/>
                <w:numId w:val="26"/>
              </w:numPr>
              <w:tabs>
                <w:tab w:val="num" w:pos="360"/>
              </w:tabs>
              <w:spacing w:line="276" w:lineRule="auto"/>
              <w:rPr>
                <w:rFonts w:eastAsia="MS Mincho" w:cstheme="minorHAnsi"/>
                <w:sz w:val="22"/>
                <w:szCs w:val="22"/>
              </w:rPr>
            </w:pPr>
            <w:r w:rsidRPr="002548A0">
              <w:rPr>
                <w:rFonts w:eastAsia="MS Mincho" w:cstheme="minorHAnsi"/>
                <w:sz w:val="22"/>
                <w:szCs w:val="22"/>
              </w:rPr>
              <w:t>Regularly review our service delivery to ensure we meet our commitments.</w:t>
            </w:r>
          </w:p>
          <w:p w14:paraId="6631A288" w14:textId="77777777" w:rsidR="00DC7CEB" w:rsidRPr="002548A0" w:rsidRDefault="00DC7CEB" w:rsidP="002548A0">
            <w:pPr>
              <w:tabs>
                <w:tab w:val="num" w:pos="360"/>
              </w:tabs>
              <w:spacing w:line="276" w:lineRule="auto"/>
              <w:ind w:left="360" w:hanging="360"/>
              <w:contextualSpacing/>
              <w:rPr>
                <w:rFonts w:eastAsia="MS Mincho" w:cstheme="minorHAnsi"/>
                <w:sz w:val="22"/>
                <w:szCs w:val="22"/>
              </w:rPr>
            </w:pPr>
          </w:p>
          <w:p w14:paraId="19351EB0" w14:textId="77777777" w:rsidR="00DC7CEB" w:rsidRPr="002548A0" w:rsidRDefault="00DC7CEB" w:rsidP="002548A0">
            <w:pPr>
              <w:keepNext/>
              <w:keepLines/>
              <w:spacing w:line="276" w:lineRule="auto"/>
              <w:outlineLvl w:val="1"/>
              <w:rPr>
                <w:rFonts w:eastAsia="MS Gothic" w:cstheme="minorHAnsi"/>
                <w:b/>
                <w:bCs/>
                <w:color w:val="4F81BD"/>
                <w:sz w:val="26"/>
                <w:szCs w:val="26"/>
              </w:rPr>
            </w:pPr>
            <w:r w:rsidRPr="002548A0">
              <w:rPr>
                <w:rFonts w:eastAsia="MS Gothic" w:cstheme="minorHAnsi"/>
                <w:b/>
                <w:bCs/>
                <w:color w:val="4F81BD"/>
                <w:sz w:val="26"/>
                <w:szCs w:val="26"/>
              </w:rPr>
              <w:t>Communication Standards</w:t>
            </w:r>
          </w:p>
          <w:p w14:paraId="25E71344" w14:textId="77777777" w:rsidR="00DC7CEB" w:rsidRPr="002548A0" w:rsidRDefault="00DC7CEB" w:rsidP="002548A0">
            <w:pPr>
              <w:spacing w:line="276" w:lineRule="auto"/>
              <w:rPr>
                <w:rFonts w:eastAsia="MS Mincho" w:cstheme="minorHAnsi"/>
                <w:sz w:val="22"/>
                <w:szCs w:val="22"/>
              </w:rPr>
            </w:pPr>
            <w:r w:rsidRPr="002548A0">
              <w:rPr>
                <w:rFonts w:eastAsia="MS Mincho" w:cstheme="minorHAnsi"/>
                <w:sz w:val="22"/>
                <w:szCs w:val="22"/>
              </w:rPr>
              <w:t>We aim to provide a responsive and respectful communication experience across all channels:</w:t>
            </w:r>
          </w:p>
          <w:p w14:paraId="2CDADC90" w14:textId="77777777" w:rsidR="00DC7CEB" w:rsidRPr="002548A0" w:rsidRDefault="00DC7CEB" w:rsidP="002548A0">
            <w:pPr>
              <w:tabs>
                <w:tab w:val="num" w:pos="360"/>
              </w:tabs>
              <w:spacing w:line="276" w:lineRule="auto"/>
              <w:ind w:left="360" w:hanging="360"/>
              <w:contextualSpacing/>
              <w:rPr>
                <w:rFonts w:eastAsia="MS Mincho" w:cstheme="minorHAnsi"/>
                <w:sz w:val="22"/>
                <w:szCs w:val="22"/>
              </w:rPr>
            </w:pPr>
            <w:r w:rsidRPr="002548A0">
              <w:rPr>
                <w:rFonts w:eastAsia="MS Mincho" w:cstheme="minorHAnsi"/>
                <w:sz w:val="22"/>
                <w:szCs w:val="22"/>
              </w:rPr>
              <w:t>Visitors</w:t>
            </w:r>
          </w:p>
          <w:p w14:paraId="634C5761" w14:textId="77777777" w:rsidR="00DC7CEB" w:rsidRPr="002548A0" w:rsidRDefault="00DC7CEB" w:rsidP="002548A0">
            <w:pPr>
              <w:tabs>
                <w:tab w:val="num" w:pos="720"/>
              </w:tabs>
              <w:spacing w:line="276" w:lineRule="auto"/>
              <w:ind w:left="720" w:hanging="360"/>
              <w:contextualSpacing/>
              <w:rPr>
                <w:rFonts w:eastAsia="MS Mincho" w:cstheme="minorHAnsi"/>
                <w:sz w:val="22"/>
                <w:szCs w:val="22"/>
              </w:rPr>
            </w:pPr>
            <w:r w:rsidRPr="002548A0">
              <w:rPr>
                <w:rFonts w:eastAsia="MS Mincho" w:cstheme="minorHAnsi"/>
                <w:sz w:val="22"/>
                <w:szCs w:val="22"/>
              </w:rPr>
              <w:t>Our office is open 9.00am - 5.00pm, Monday to Friday (excluding Bank Holidays).</w:t>
            </w:r>
          </w:p>
          <w:p w14:paraId="02C100A1" w14:textId="77777777" w:rsidR="00DC7CEB" w:rsidRPr="002548A0" w:rsidRDefault="00DC7CEB" w:rsidP="002548A0">
            <w:pPr>
              <w:tabs>
                <w:tab w:val="num" w:pos="720"/>
              </w:tabs>
              <w:spacing w:line="276" w:lineRule="auto"/>
              <w:ind w:left="720" w:hanging="360"/>
              <w:contextualSpacing/>
              <w:rPr>
                <w:rFonts w:eastAsia="MS Mincho" w:cstheme="minorHAnsi"/>
                <w:sz w:val="22"/>
                <w:szCs w:val="22"/>
              </w:rPr>
            </w:pPr>
            <w:r w:rsidRPr="002548A0">
              <w:rPr>
                <w:rFonts w:eastAsia="MS Mincho" w:cstheme="minorHAnsi"/>
                <w:sz w:val="22"/>
                <w:szCs w:val="22"/>
              </w:rPr>
              <w:t>Appointments are preferred, but we will accommodate walk-ins where possible.</w:t>
            </w:r>
          </w:p>
          <w:p w14:paraId="4141D28A" w14:textId="77777777" w:rsidR="00DC7CEB" w:rsidRPr="002548A0" w:rsidRDefault="00DC7CEB" w:rsidP="002548A0">
            <w:pPr>
              <w:tabs>
                <w:tab w:val="num" w:pos="720"/>
              </w:tabs>
              <w:spacing w:line="276" w:lineRule="auto"/>
              <w:ind w:left="720" w:hanging="360"/>
              <w:contextualSpacing/>
              <w:rPr>
                <w:rFonts w:eastAsia="MS Mincho" w:cstheme="minorHAnsi"/>
                <w:sz w:val="22"/>
                <w:szCs w:val="22"/>
              </w:rPr>
            </w:pPr>
            <w:r w:rsidRPr="002548A0">
              <w:rPr>
                <w:rFonts w:eastAsia="MS Mincho" w:cstheme="minorHAnsi"/>
                <w:sz w:val="22"/>
                <w:szCs w:val="22"/>
              </w:rPr>
              <w:t>Our reception area is welcoming, accessible, and informative.</w:t>
            </w:r>
          </w:p>
          <w:p w14:paraId="1536DEDD" w14:textId="77777777" w:rsidR="00DC7CEB" w:rsidRPr="002548A0" w:rsidRDefault="00DC7CEB" w:rsidP="002548A0">
            <w:pPr>
              <w:tabs>
                <w:tab w:val="num" w:pos="720"/>
              </w:tabs>
              <w:spacing w:line="276" w:lineRule="auto"/>
              <w:ind w:left="720" w:hanging="360"/>
              <w:contextualSpacing/>
              <w:rPr>
                <w:rFonts w:eastAsia="MS Mincho" w:cstheme="minorHAnsi"/>
                <w:sz w:val="22"/>
                <w:szCs w:val="22"/>
              </w:rPr>
            </w:pPr>
          </w:p>
          <w:p w14:paraId="75108FE3" w14:textId="77777777" w:rsidR="00DC7CEB" w:rsidRPr="002548A0" w:rsidRDefault="00DC7CEB" w:rsidP="002548A0">
            <w:pPr>
              <w:tabs>
                <w:tab w:val="num" w:pos="360"/>
              </w:tabs>
              <w:spacing w:line="276" w:lineRule="auto"/>
              <w:ind w:left="360" w:hanging="360"/>
              <w:contextualSpacing/>
              <w:rPr>
                <w:rFonts w:eastAsia="MS Mincho" w:cstheme="minorHAnsi"/>
                <w:sz w:val="22"/>
                <w:szCs w:val="22"/>
              </w:rPr>
            </w:pPr>
            <w:r w:rsidRPr="002548A0">
              <w:rPr>
                <w:rFonts w:eastAsia="MS Mincho" w:cstheme="minorHAnsi"/>
                <w:sz w:val="22"/>
                <w:szCs w:val="22"/>
              </w:rPr>
              <w:t>Face-to-Face</w:t>
            </w:r>
          </w:p>
          <w:p w14:paraId="176CDBDF" w14:textId="77777777" w:rsidR="00DC7CEB" w:rsidRPr="002548A0" w:rsidRDefault="00DC7CEB" w:rsidP="002548A0">
            <w:pPr>
              <w:tabs>
                <w:tab w:val="num" w:pos="720"/>
              </w:tabs>
              <w:spacing w:line="276" w:lineRule="auto"/>
              <w:ind w:left="720" w:hanging="360"/>
              <w:contextualSpacing/>
              <w:rPr>
                <w:rFonts w:eastAsia="MS Mincho" w:cstheme="minorHAnsi"/>
                <w:sz w:val="22"/>
                <w:szCs w:val="22"/>
              </w:rPr>
            </w:pPr>
            <w:r w:rsidRPr="002548A0">
              <w:rPr>
                <w:rFonts w:eastAsia="MS Mincho" w:cstheme="minorHAnsi"/>
                <w:sz w:val="22"/>
                <w:szCs w:val="22"/>
              </w:rPr>
              <w:t>Staff will be knowledgeable and courteous.</w:t>
            </w:r>
          </w:p>
          <w:p w14:paraId="463BBCC6" w14:textId="77777777" w:rsidR="00DC7CEB" w:rsidRPr="002548A0" w:rsidRDefault="00DC7CEB" w:rsidP="002548A0">
            <w:pPr>
              <w:tabs>
                <w:tab w:val="num" w:pos="720"/>
              </w:tabs>
              <w:spacing w:line="276" w:lineRule="auto"/>
              <w:ind w:left="720" w:hanging="360"/>
              <w:contextualSpacing/>
              <w:rPr>
                <w:rFonts w:eastAsia="MS Mincho" w:cstheme="minorHAnsi"/>
                <w:sz w:val="22"/>
                <w:szCs w:val="22"/>
              </w:rPr>
            </w:pPr>
            <w:r w:rsidRPr="002548A0">
              <w:rPr>
                <w:rFonts w:eastAsia="MS Mincho" w:cstheme="minorHAnsi"/>
                <w:sz w:val="22"/>
                <w:szCs w:val="22"/>
              </w:rPr>
              <w:t>If a query is outside their remit, they will ensure a timely and accurate response is provided.</w:t>
            </w:r>
          </w:p>
          <w:p w14:paraId="7CC5CBB2" w14:textId="77777777" w:rsidR="00DC7CEB" w:rsidRPr="002548A0" w:rsidRDefault="00DC7CEB" w:rsidP="002548A0">
            <w:pPr>
              <w:tabs>
                <w:tab w:val="num" w:pos="720"/>
              </w:tabs>
              <w:spacing w:line="276" w:lineRule="auto"/>
              <w:ind w:left="720" w:hanging="360"/>
              <w:contextualSpacing/>
              <w:rPr>
                <w:rFonts w:eastAsia="MS Mincho" w:cstheme="minorHAnsi"/>
                <w:sz w:val="22"/>
                <w:szCs w:val="22"/>
              </w:rPr>
            </w:pPr>
          </w:p>
          <w:p w14:paraId="4B246EB7" w14:textId="77777777" w:rsidR="00DC7CEB" w:rsidRPr="002548A0" w:rsidRDefault="00DC7CEB" w:rsidP="002548A0">
            <w:pPr>
              <w:tabs>
                <w:tab w:val="num" w:pos="360"/>
              </w:tabs>
              <w:spacing w:line="276" w:lineRule="auto"/>
              <w:ind w:left="360" w:hanging="360"/>
              <w:contextualSpacing/>
              <w:rPr>
                <w:rFonts w:eastAsia="MS Mincho" w:cstheme="minorHAnsi"/>
                <w:sz w:val="22"/>
                <w:szCs w:val="22"/>
              </w:rPr>
            </w:pPr>
            <w:r w:rsidRPr="002548A0">
              <w:rPr>
                <w:rFonts w:eastAsia="MS Mincho" w:cstheme="minorHAnsi"/>
                <w:sz w:val="22"/>
                <w:szCs w:val="22"/>
              </w:rPr>
              <w:t>Telephone</w:t>
            </w:r>
          </w:p>
          <w:p w14:paraId="4FB8307B" w14:textId="77777777" w:rsidR="00DC7CEB" w:rsidRPr="002548A0" w:rsidRDefault="00DC7CEB" w:rsidP="002548A0">
            <w:pPr>
              <w:tabs>
                <w:tab w:val="num" w:pos="720"/>
              </w:tabs>
              <w:spacing w:line="276" w:lineRule="auto"/>
              <w:ind w:left="720" w:hanging="360"/>
              <w:contextualSpacing/>
              <w:rPr>
                <w:rFonts w:eastAsia="MS Mincho" w:cstheme="minorHAnsi"/>
                <w:sz w:val="22"/>
                <w:szCs w:val="22"/>
              </w:rPr>
            </w:pPr>
            <w:r w:rsidRPr="002548A0">
              <w:rPr>
                <w:rFonts w:eastAsia="MS Mincho" w:cstheme="minorHAnsi"/>
                <w:sz w:val="22"/>
                <w:szCs w:val="22"/>
              </w:rPr>
              <w:t>Calls will be answered promptly during office hours.</w:t>
            </w:r>
          </w:p>
          <w:p w14:paraId="6828BBE4" w14:textId="77777777" w:rsidR="00DC7CEB" w:rsidRPr="002548A0" w:rsidRDefault="00DC7CEB" w:rsidP="002548A0">
            <w:pPr>
              <w:tabs>
                <w:tab w:val="num" w:pos="720"/>
              </w:tabs>
              <w:spacing w:line="276" w:lineRule="auto"/>
              <w:ind w:left="720" w:hanging="360"/>
              <w:contextualSpacing/>
              <w:rPr>
                <w:rFonts w:eastAsia="MS Mincho" w:cstheme="minorHAnsi"/>
                <w:sz w:val="22"/>
                <w:szCs w:val="22"/>
              </w:rPr>
            </w:pPr>
            <w:r w:rsidRPr="002548A0">
              <w:rPr>
                <w:rFonts w:eastAsia="MS Mincho" w:cstheme="minorHAnsi"/>
                <w:sz w:val="22"/>
                <w:szCs w:val="22"/>
              </w:rPr>
              <w:t>Voicemails will be responded to as soon as possible with clear updates.</w:t>
            </w:r>
          </w:p>
          <w:p w14:paraId="7DBD1887" w14:textId="77777777" w:rsidR="00DC7CEB" w:rsidRPr="002548A0" w:rsidRDefault="00DC7CEB" w:rsidP="002548A0">
            <w:pPr>
              <w:tabs>
                <w:tab w:val="num" w:pos="720"/>
              </w:tabs>
              <w:spacing w:line="276" w:lineRule="auto"/>
              <w:ind w:left="720" w:hanging="360"/>
              <w:contextualSpacing/>
              <w:rPr>
                <w:rFonts w:eastAsia="MS Mincho" w:cstheme="minorHAnsi"/>
                <w:sz w:val="22"/>
                <w:szCs w:val="22"/>
              </w:rPr>
            </w:pPr>
          </w:p>
          <w:p w14:paraId="5A62F92A" w14:textId="77777777" w:rsidR="00DC7CEB" w:rsidRPr="002548A0" w:rsidRDefault="00DC7CEB" w:rsidP="002548A0">
            <w:pPr>
              <w:tabs>
                <w:tab w:val="num" w:pos="360"/>
              </w:tabs>
              <w:spacing w:line="276" w:lineRule="auto"/>
              <w:ind w:left="360" w:hanging="360"/>
              <w:contextualSpacing/>
              <w:rPr>
                <w:rFonts w:eastAsia="MS Mincho" w:cstheme="minorHAnsi"/>
                <w:sz w:val="22"/>
                <w:szCs w:val="22"/>
              </w:rPr>
            </w:pPr>
            <w:r w:rsidRPr="002548A0">
              <w:rPr>
                <w:rFonts w:eastAsia="MS Mincho" w:cstheme="minorHAnsi"/>
                <w:sz w:val="22"/>
                <w:szCs w:val="22"/>
              </w:rPr>
              <w:t>Written Communication</w:t>
            </w:r>
          </w:p>
          <w:p w14:paraId="21FD9F7E" w14:textId="77777777" w:rsidR="00DC7CEB" w:rsidRPr="002548A0" w:rsidRDefault="00DC7CEB" w:rsidP="002548A0">
            <w:pPr>
              <w:tabs>
                <w:tab w:val="num" w:pos="720"/>
              </w:tabs>
              <w:spacing w:line="276" w:lineRule="auto"/>
              <w:ind w:left="720" w:hanging="360"/>
              <w:contextualSpacing/>
              <w:rPr>
                <w:rFonts w:eastAsia="MS Mincho" w:cstheme="minorHAnsi"/>
                <w:sz w:val="22"/>
                <w:szCs w:val="22"/>
              </w:rPr>
            </w:pPr>
            <w:r w:rsidRPr="002548A0">
              <w:rPr>
                <w:rFonts w:eastAsia="MS Mincho" w:cstheme="minorHAnsi"/>
                <w:sz w:val="22"/>
                <w:szCs w:val="22"/>
              </w:rPr>
              <w:t>Emails and letters will be acknowledged within 5 working days.</w:t>
            </w:r>
          </w:p>
          <w:p w14:paraId="19DC7972" w14:textId="77777777" w:rsidR="00DC7CEB" w:rsidRPr="002548A0" w:rsidRDefault="00DC7CEB" w:rsidP="002548A0">
            <w:pPr>
              <w:tabs>
                <w:tab w:val="num" w:pos="720"/>
              </w:tabs>
              <w:spacing w:line="276" w:lineRule="auto"/>
              <w:ind w:left="720" w:hanging="360"/>
              <w:contextualSpacing/>
              <w:rPr>
                <w:rFonts w:eastAsia="MS Mincho" w:cstheme="minorHAnsi"/>
                <w:sz w:val="22"/>
                <w:szCs w:val="22"/>
              </w:rPr>
            </w:pPr>
            <w:r w:rsidRPr="002548A0">
              <w:rPr>
                <w:rFonts w:eastAsia="MS Mincho" w:cstheme="minorHAnsi"/>
                <w:sz w:val="22"/>
                <w:szCs w:val="22"/>
              </w:rPr>
              <w:t>Detailed responses will include a named contact and expected timelines.</w:t>
            </w:r>
          </w:p>
          <w:p w14:paraId="3A2BC7A2" w14:textId="77777777" w:rsidR="00DC7CEB" w:rsidRPr="002548A0" w:rsidRDefault="00DC7CEB" w:rsidP="002548A0">
            <w:pPr>
              <w:tabs>
                <w:tab w:val="num" w:pos="720"/>
              </w:tabs>
              <w:spacing w:line="276" w:lineRule="auto"/>
              <w:ind w:left="720" w:hanging="360"/>
              <w:contextualSpacing/>
              <w:rPr>
                <w:rFonts w:eastAsia="MS Mincho" w:cstheme="minorHAnsi"/>
                <w:sz w:val="22"/>
                <w:szCs w:val="22"/>
              </w:rPr>
            </w:pPr>
          </w:p>
          <w:p w14:paraId="3C9654B0" w14:textId="77777777" w:rsidR="00DC7CEB" w:rsidRPr="002548A0" w:rsidRDefault="00DC7CEB" w:rsidP="002548A0">
            <w:pPr>
              <w:tabs>
                <w:tab w:val="num" w:pos="360"/>
              </w:tabs>
              <w:spacing w:line="276" w:lineRule="auto"/>
              <w:ind w:left="360" w:hanging="360"/>
              <w:contextualSpacing/>
              <w:rPr>
                <w:rFonts w:eastAsia="MS Mincho" w:cstheme="minorHAnsi"/>
                <w:sz w:val="22"/>
                <w:szCs w:val="22"/>
              </w:rPr>
            </w:pPr>
            <w:r w:rsidRPr="002548A0">
              <w:rPr>
                <w:rFonts w:eastAsia="MS Mincho" w:cstheme="minorHAnsi"/>
                <w:sz w:val="22"/>
                <w:szCs w:val="22"/>
              </w:rPr>
              <w:t>Website</w:t>
            </w:r>
          </w:p>
          <w:p w14:paraId="6E3BBEAC" w14:textId="77777777" w:rsidR="00DC7CEB" w:rsidRPr="002548A0" w:rsidRDefault="00DC7CEB" w:rsidP="002548A0">
            <w:pPr>
              <w:tabs>
                <w:tab w:val="num" w:pos="720"/>
              </w:tabs>
              <w:spacing w:line="276" w:lineRule="auto"/>
              <w:ind w:left="720" w:hanging="360"/>
              <w:contextualSpacing/>
              <w:rPr>
                <w:rFonts w:eastAsia="MS Mincho" w:cstheme="minorHAnsi"/>
                <w:sz w:val="22"/>
                <w:szCs w:val="22"/>
              </w:rPr>
            </w:pPr>
            <w:r w:rsidRPr="002548A0">
              <w:rPr>
                <w:rFonts w:eastAsia="MS Mincho" w:cstheme="minorHAnsi"/>
                <w:sz w:val="22"/>
                <w:szCs w:val="22"/>
              </w:rPr>
              <w:t>Our website will be updated regularly to ensure accurate and relevant information is available.</w:t>
            </w:r>
          </w:p>
          <w:p w14:paraId="050ECB6B" w14:textId="77777777" w:rsidR="00DC7CEB" w:rsidRPr="002548A0" w:rsidRDefault="00DC7CEB" w:rsidP="002548A0">
            <w:pPr>
              <w:tabs>
                <w:tab w:val="num" w:pos="720"/>
              </w:tabs>
              <w:spacing w:line="276" w:lineRule="auto"/>
              <w:ind w:left="720" w:hanging="360"/>
              <w:contextualSpacing/>
              <w:rPr>
                <w:rFonts w:eastAsia="MS Mincho" w:cstheme="minorHAnsi"/>
                <w:sz w:val="22"/>
                <w:szCs w:val="22"/>
              </w:rPr>
            </w:pPr>
          </w:p>
          <w:p w14:paraId="239E6FF6" w14:textId="77777777" w:rsidR="00DC7CEB" w:rsidRPr="002548A0" w:rsidRDefault="00DC7CEB" w:rsidP="002548A0">
            <w:pPr>
              <w:keepNext/>
              <w:keepLines/>
              <w:spacing w:line="276" w:lineRule="auto"/>
              <w:outlineLvl w:val="1"/>
              <w:rPr>
                <w:rFonts w:eastAsia="MS Gothic" w:cstheme="minorHAnsi"/>
                <w:b/>
                <w:bCs/>
                <w:color w:val="4F81BD"/>
                <w:sz w:val="26"/>
                <w:szCs w:val="26"/>
              </w:rPr>
            </w:pPr>
            <w:r w:rsidRPr="002548A0">
              <w:rPr>
                <w:rFonts w:eastAsia="MS Gothic" w:cstheme="minorHAnsi"/>
                <w:b/>
                <w:bCs/>
                <w:color w:val="4F81BD"/>
                <w:sz w:val="26"/>
                <w:szCs w:val="26"/>
              </w:rPr>
              <w:t>Complaints Procedure</w:t>
            </w:r>
          </w:p>
          <w:p w14:paraId="1039EAAA" w14:textId="77777777" w:rsidR="00DC7CEB" w:rsidRPr="002548A0" w:rsidRDefault="00DC7CEB" w:rsidP="002548A0">
            <w:pPr>
              <w:spacing w:line="276" w:lineRule="auto"/>
              <w:rPr>
                <w:rFonts w:eastAsia="MS Mincho" w:cstheme="minorHAnsi"/>
                <w:sz w:val="22"/>
                <w:szCs w:val="22"/>
              </w:rPr>
            </w:pPr>
            <w:r w:rsidRPr="002548A0">
              <w:rPr>
                <w:rFonts w:eastAsia="MS Mincho" w:cstheme="minorHAnsi"/>
                <w:sz w:val="22"/>
                <w:szCs w:val="22"/>
              </w:rPr>
              <w:t>We are committed to resolving complaints quickly and fairly. If you have a concern or complaint, you can contact us via:</w:t>
            </w:r>
          </w:p>
          <w:p w14:paraId="18EC3B60" w14:textId="77777777" w:rsidR="00DC7CEB" w:rsidRPr="002548A0" w:rsidRDefault="00DC7CEB" w:rsidP="002548A0">
            <w:pPr>
              <w:tabs>
                <w:tab w:val="num" w:pos="360"/>
              </w:tabs>
              <w:spacing w:line="276" w:lineRule="auto"/>
              <w:ind w:left="360" w:hanging="360"/>
              <w:contextualSpacing/>
              <w:rPr>
                <w:rFonts w:eastAsia="MS Mincho" w:cstheme="minorHAnsi"/>
                <w:sz w:val="22"/>
                <w:szCs w:val="22"/>
              </w:rPr>
            </w:pPr>
            <w:r w:rsidRPr="002548A0">
              <w:rPr>
                <w:rFonts w:eastAsia="MS Mincho" w:cstheme="minorHAnsi"/>
                <w:sz w:val="22"/>
                <w:szCs w:val="22"/>
              </w:rPr>
              <w:t>Phone: 0115 942 3772</w:t>
            </w:r>
          </w:p>
          <w:p w14:paraId="39AE8D85" w14:textId="77777777" w:rsidR="00DC7CEB" w:rsidRPr="002548A0" w:rsidRDefault="00DC7CEB" w:rsidP="002548A0">
            <w:pPr>
              <w:tabs>
                <w:tab w:val="num" w:pos="360"/>
              </w:tabs>
              <w:spacing w:line="276" w:lineRule="auto"/>
              <w:ind w:left="360" w:hanging="360"/>
              <w:contextualSpacing/>
              <w:rPr>
                <w:rFonts w:eastAsia="MS Mincho" w:cstheme="minorHAnsi"/>
                <w:sz w:val="22"/>
                <w:szCs w:val="22"/>
              </w:rPr>
            </w:pPr>
            <w:r w:rsidRPr="002548A0">
              <w:rPr>
                <w:rFonts w:eastAsia="MS Mincho" w:cstheme="minorHAnsi"/>
                <w:sz w:val="22"/>
                <w:szCs w:val="22"/>
              </w:rPr>
              <w:t>Email: reception@first-enterprise.co.uk</w:t>
            </w:r>
          </w:p>
          <w:p w14:paraId="7877F144" w14:textId="77777777" w:rsidR="00DC7CEB" w:rsidRPr="002548A0" w:rsidRDefault="00DC7CEB" w:rsidP="002548A0">
            <w:pPr>
              <w:tabs>
                <w:tab w:val="num" w:pos="360"/>
              </w:tabs>
              <w:spacing w:line="276" w:lineRule="auto"/>
              <w:ind w:left="360" w:hanging="360"/>
              <w:contextualSpacing/>
              <w:rPr>
                <w:rFonts w:eastAsia="MS Mincho" w:cstheme="minorHAnsi"/>
                <w:sz w:val="22"/>
                <w:szCs w:val="22"/>
              </w:rPr>
            </w:pPr>
            <w:r w:rsidRPr="002548A0">
              <w:rPr>
                <w:rFonts w:eastAsia="MS Mincho" w:cstheme="minorHAnsi"/>
                <w:sz w:val="22"/>
                <w:szCs w:val="22"/>
              </w:rPr>
              <w:t>Post: 6 Sherwood Rise, Nottingham NG7 6JF</w:t>
            </w:r>
          </w:p>
          <w:p w14:paraId="2C6FC89F" w14:textId="77777777" w:rsidR="00DC7CEB" w:rsidRPr="002548A0" w:rsidRDefault="00DC7CEB" w:rsidP="002548A0">
            <w:pPr>
              <w:tabs>
                <w:tab w:val="num" w:pos="360"/>
              </w:tabs>
              <w:spacing w:line="276" w:lineRule="auto"/>
              <w:ind w:left="360" w:hanging="360"/>
              <w:contextualSpacing/>
              <w:rPr>
                <w:rFonts w:eastAsia="MS Mincho" w:cstheme="minorHAnsi"/>
                <w:sz w:val="22"/>
                <w:szCs w:val="22"/>
              </w:rPr>
            </w:pPr>
          </w:p>
          <w:p w14:paraId="57704C9C" w14:textId="77777777" w:rsidR="00DC7CEB" w:rsidRDefault="00DC7CEB" w:rsidP="002548A0">
            <w:pPr>
              <w:spacing w:line="276" w:lineRule="auto"/>
              <w:rPr>
                <w:rFonts w:eastAsia="MS Mincho" w:cstheme="minorHAnsi"/>
                <w:sz w:val="22"/>
                <w:szCs w:val="22"/>
              </w:rPr>
            </w:pPr>
            <w:r w:rsidRPr="002548A0">
              <w:rPr>
                <w:rFonts w:eastAsia="MS Mincho" w:cstheme="minorHAnsi"/>
                <w:sz w:val="22"/>
                <w:szCs w:val="22"/>
              </w:rPr>
              <w:t>If the issue is not resolved, you may escalate it to the Executive Director or Deputy Director. They will investigate and respond within 5 working days. If necessary, a proposed solution will be provided within a further 5 working days. If you remain dissatisfied, you may contact the relevant funding organisation or the Financial Ombudsman Service.</w:t>
            </w:r>
          </w:p>
          <w:p w14:paraId="6EC39D39" w14:textId="77777777" w:rsidR="00915AEF" w:rsidRPr="002548A0" w:rsidRDefault="00915AEF" w:rsidP="002548A0">
            <w:pPr>
              <w:spacing w:line="276" w:lineRule="auto"/>
              <w:rPr>
                <w:rFonts w:eastAsia="MS Mincho" w:cstheme="minorHAnsi"/>
                <w:sz w:val="22"/>
                <w:szCs w:val="22"/>
              </w:rPr>
            </w:pPr>
          </w:p>
          <w:p w14:paraId="0A37D624" w14:textId="77777777" w:rsidR="00DC7CEB" w:rsidRPr="002548A0" w:rsidRDefault="00DC7CEB" w:rsidP="002548A0">
            <w:pPr>
              <w:keepNext/>
              <w:keepLines/>
              <w:spacing w:line="276" w:lineRule="auto"/>
              <w:outlineLvl w:val="1"/>
              <w:rPr>
                <w:rFonts w:eastAsia="MS Gothic" w:cstheme="minorHAnsi"/>
                <w:b/>
                <w:bCs/>
                <w:color w:val="4F81BD"/>
                <w:sz w:val="26"/>
                <w:szCs w:val="26"/>
              </w:rPr>
            </w:pPr>
            <w:r w:rsidRPr="002548A0">
              <w:rPr>
                <w:rFonts w:eastAsia="MS Gothic" w:cstheme="minorHAnsi"/>
                <w:b/>
                <w:bCs/>
                <w:color w:val="4F81BD"/>
                <w:sz w:val="26"/>
                <w:szCs w:val="26"/>
              </w:rPr>
              <w:t>Client Expectations</w:t>
            </w:r>
          </w:p>
          <w:p w14:paraId="1B1ED1E9" w14:textId="77777777" w:rsidR="00DC7CEB" w:rsidRPr="002548A0" w:rsidRDefault="00DC7CEB" w:rsidP="002548A0">
            <w:pPr>
              <w:spacing w:line="276" w:lineRule="auto"/>
              <w:rPr>
                <w:rFonts w:eastAsia="MS Mincho" w:cstheme="minorHAnsi"/>
                <w:sz w:val="22"/>
                <w:szCs w:val="22"/>
              </w:rPr>
            </w:pPr>
            <w:r w:rsidRPr="002548A0">
              <w:rPr>
                <w:rFonts w:eastAsia="MS Mincho" w:cstheme="minorHAnsi"/>
                <w:sz w:val="22"/>
                <w:szCs w:val="22"/>
              </w:rPr>
              <w:t>We expect our clients to:</w:t>
            </w:r>
          </w:p>
          <w:p w14:paraId="08679F48" w14:textId="77777777" w:rsidR="00DC7CEB" w:rsidRPr="002548A0" w:rsidRDefault="00DC7CEB" w:rsidP="002548A0">
            <w:pPr>
              <w:pStyle w:val="ListParagraph"/>
              <w:numPr>
                <w:ilvl w:val="0"/>
                <w:numId w:val="27"/>
              </w:numPr>
              <w:tabs>
                <w:tab w:val="num" w:pos="360"/>
              </w:tabs>
              <w:spacing w:line="276" w:lineRule="auto"/>
              <w:rPr>
                <w:rFonts w:eastAsia="MS Mincho" w:cstheme="minorHAnsi"/>
                <w:sz w:val="22"/>
                <w:szCs w:val="22"/>
              </w:rPr>
            </w:pPr>
            <w:r w:rsidRPr="002548A0">
              <w:rPr>
                <w:rFonts w:eastAsia="MS Mincho" w:cstheme="minorHAnsi"/>
                <w:sz w:val="22"/>
                <w:szCs w:val="22"/>
              </w:rPr>
              <w:t>Attend scheduled appointments or notify us in advance if unable to attend.</w:t>
            </w:r>
          </w:p>
          <w:p w14:paraId="0A563326" w14:textId="77777777" w:rsidR="00DC7CEB" w:rsidRPr="002548A0" w:rsidRDefault="00DC7CEB" w:rsidP="002548A0">
            <w:pPr>
              <w:pStyle w:val="ListParagraph"/>
              <w:numPr>
                <w:ilvl w:val="0"/>
                <w:numId w:val="27"/>
              </w:numPr>
              <w:tabs>
                <w:tab w:val="num" w:pos="360"/>
              </w:tabs>
              <w:spacing w:line="276" w:lineRule="auto"/>
              <w:rPr>
                <w:rFonts w:eastAsia="MS Mincho" w:cstheme="minorHAnsi"/>
                <w:sz w:val="22"/>
                <w:szCs w:val="22"/>
              </w:rPr>
            </w:pPr>
            <w:r w:rsidRPr="002548A0">
              <w:rPr>
                <w:rFonts w:eastAsia="MS Mincho" w:cstheme="minorHAnsi"/>
                <w:sz w:val="22"/>
                <w:szCs w:val="22"/>
              </w:rPr>
              <w:t>Collaborate with our team to complete required documentation and processes.</w:t>
            </w:r>
          </w:p>
          <w:p w14:paraId="27F4EFCE" w14:textId="77777777" w:rsidR="00DC7CEB" w:rsidRPr="002548A0" w:rsidRDefault="00DC7CEB" w:rsidP="002548A0">
            <w:pPr>
              <w:pStyle w:val="ListParagraph"/>
              <w:numPr>
                <w:ilvl w:val="0"/>
                <w:numId w:val="27"/>
              </w:numPr>
              <w:tabs>
                <w:tab w:val="num" w:pos="360"/>
              </w:tabs>
              <w:spacing w:line="276" w:lineRule="auto"/>
              <w:rPr>
                <w:rFonts w:eastAsia="MS Mincho" w:cstheme="minorHAnsi"/>
                <w:sz w:val="22"/>
                <w:szCs w:val="22"/>
              </w:rPr>
            </w:pPr>
            <w:r w:rsidRPr="002548A0">
              <w:rPr>
                <w:rFonts w:eastAsia="MS Mincho" w:cstheme="minorHAnsi"/>
                <w:sz w:val="22"/>
                <w:szCs w:val="22"/>
              </w:rPr>
              <w:t>Understand that we provide loan services only and may refer to external support where appropriate.</w:t>
            </w:r>
          </w:p>
          <w:p w14:paraId="7AA071BF" w14:textId="77777777" w:rsidR="00DC7CEB" w:rsidRPr="002548A0" w:rsidRDefault="00DC7CEB" w:rsidP="002548A0">
            <w:pPr>
              <w:pStyle w:val="ListParagraph"/>
              <w:numPr>
                <w:ilvl w:val="0"/>
                <w:numId w:val="27"/>
              </w:numPr>
              <w:tabs>
                <w:tab w:val="num" w:pos="360"/>
              </w:tabs>
              <w:spacing w:line="276" w:lineRule="auto"/>
              <w:rPr>
                <w:rFonts w:eastAsia="MS Mincho" w:cstheme="minorHAnsi"/>
                <w:sz w:val="22"/>
                <w:szCs w:val="22"/>
              </w:rPr>
            </w:pPr>
            <w:r w:rsidRPr="002548A0">
              <w:rPr>
                <w:rFonts w:eastAsia="MS Mincho" w:cstheme="minorHAnsi"/>
                <w:sz w:val="22"/>
                <w:szCs w:val="22"/>
              </w:rPr>
              <w:t>Respect our staff and processes to ensure a positive experience for all clients.</w:t>
            </w:r>
          </w:p>
          <w:p w14:paraId="7838AA43" w14:textId="77777777" w:rsidR="00DC7CEB" w:rsidRPr="002548A0" w:rsidRDefault="00DC7CEB" w:rsidP="002548A0">
            <w:pPr>
              <w:rPr>
                <w:rFonts w:cstheme="minorHAnsi"/>
                <w:sz w:val="16"/>
                <w:szCs w:val="16"/>
              </w:rPr>
            </w:pPr>
          </w:p>
        </w:tc>
      </w:tr>
    </w:tbl>
    <w:p w14:paraId="6EE1B7E5" w14:textId="77777777" w:rsidR="00DC7CEB" w:rsidRPr="002548A0" w:rsidRDefault="00DC7CEB" w:rsidP="002548A0">
      <w:pPr>
        <w:rPr>
          <w:rFonts w:cstheme="minorHAnsi"/>
        </w:rPr>
      </w:pPr>
      <w:r w:rsidRPr="002548A0">
        <w:rPr>
          <w:rFonts w:cstheme="minorHAnsi"/>
        </w:rPr>
        <w:lastRenderedPageBreak/>
        <w:br w:type="page"/>
      </w:r>
    </w:p>
    <w:bookmarkEnd w:id="0"/>
    <w:p w14:paraId="6458BC22" w14:textId="77777777" w:rsidR="00DC7CEB" w:rsidRPr="002548A0" w:rsidRDefault="00DC7CEB" w:rsidP="002548A0">
      <w:pPr>
        <w:keepNext/>
        <w:keepLines/>
        <w:spacing w:line="276" w:lineRule="auto"/>
        <w:outlineLvl w:val="0"/>
        <w:rPr>
          <w:rFonts w:eastAsia="MS Gothic" w:cstheme="minorHAnsi"/>
          <w:b/>
          <w:bCs/>
          <w:color w:val="365F91"/>
          <w:sz w:val="28"/>
          <w:szCs w:val="28"/>
        </w:rPr>
      </w:pPr>
      <w:r w:rsidRPr="002548A0">
        <w:rPr>
          <w:rFonts w:eastAsia="MS Gothic" w:cstheme="minorHAnsi"/>
          <w:b/>
          <w:bCs/>
          <w:color w:val="365F91"/>
          <w:sz w:val="28"/>
          <w:szCs w:val="28"/>
        </w:rPr>
        <w:lastRenderedPageBreak/>
        <w:t>First Enterprise – Standard Terms and Conditions</w:t>
      </w:r>
    </w:p>
    <w:p w14:paraId="3B364C94" w14:textId="77777777" w:rsidR="00DC7CEB" w:rsidRPr="002548A0" w:rsidRDefault="00DC7CEB" w:rsidP="002548A0">
      <w:pPr>
        <w:keepNext/>
        <w:keepLines/>
        <w:spacing w:line="276" w:lineRule="auto"/>
        <w:outlineLvl w:val="1"/>
        <w:rPr>
          <w:rFonts w:eastAsia="MS Gothic" w:cstheme="minorHAnsi"/>
          <w:b/>
          <w:bCs/>
          <w:color w:val="4F81BD"/>
          <w:sz w:val="26"/>
          <w:szCs w:val="26"/>
        </w:rPr>
      </w:pPr>
      <w:r w:rsidRPr="002548A0">
        <w:rPr>
          <w:rFonts w:eastAsia="MS Gothic" w:cstheme="minorHAnsi"/>
          <w:b/>
          <w:bCs/>
          <w:color w:val="4F81BD"/>
          <w:sz w:val="26"/>
          <w:szCs w:val="26"/>
        </w:rPr>
        <w:t>Application Process</w:t>
      </w:r>
    </w:p>
    <w:p w14:paraId="2D2496A5" w14:textId="77777777" w:rsidR="00DC7CEB" w:rsidRPr="002548A0" w:rsidRDefault="00DC7CEB" w:rsidP="002548A0">
      <w:pPr>
        <w:spacing w:line="276" w:lineRule="auto"/>
        <w:ind w:left="360" w:hanging="360"/>
        <w:contextualSpacing/>
        <w:rPr>
          <w:rFonts w:eastAsia="MS Mincho" w:cstheme="minorHAnsi"/>
          <w:sz w:val="22"/>
          <w:szCs w:val="22"/>
        </w:rPr>
      </w:pPr>
    </w:p>
    <w:p w14:paraId="6FB3F95A" w14:textId="77777777" w:rsidR="00DC7CEB" w:rsidRPr="002548A0" w:rsidRDefault="00DC7CEB" w:rsidP="002548A0">
      <w:pPr>
        <w:spacing w:line="276" w:lineRule="auto"/>
        <w:ind w:left="360" w:hanging="360"/>
        <w:contextualSpacing/>
        <w:rPr>
          <w:rFonts w:eastAsia="MS Mincho" w:cstheme="minorHAnsi"/>
          <w:sz w:val="22"/>
          <w:szCs w:val="22"/>
        </w:rPr>
      </w:pPr>
      <w:r w:rsidRPr="002548A0">
        <w:rPr>
          <w:rFonts w:eastAsia="MS Mincho" w:cstheme="minorHAnsi"/>
          <w:sz w:val="22"/>
          <w:szCs w:val="22"/>
        </w:rPr>
        <w:t>Applications must be submitted using the official First Enterprise Loan Application Form.</w:t>
      </w:r>
    </w:p>
    <w:p w14:paraId="6671E17C" w14:textId="77777777" w:rsidR="00DC7CEB" w:rsidRPr="002548A0" w:rsidRDefault="00DC7CEB" w:rsidP="002548A0">
      <w:pPr>
        <w:spacing w:line="276" w:lineRule="auto"/>
        <w:ind w:left="360" w:hanging="360"/>
        <w:contextualSpacing/>
        <w:rPr>
          <w:rFonts w:eastAsia="MS Mincho" w:cstheme="minorHAnsi"/>
          <w:sz w:val="22"/>
          <w:szCs w:val="22"/>
        </w:rPr>
      </w:pPr>
    </w:p>
    <w:p w14:paraId="39E4528D" w14:textId="77777777" w:rsidR="00DC7CEB" w:rsidRPr="002548A0" w:rsidRDefault="00DC7CEB" w:rsidP="002548A0">
      <w:pPr>
        <w:spacing w:line="276" w:lineRule="auto"/>
        <w:contextualSpacing/>
        <w:rPr>
          <w:rFonts w:eastAsia="MS Mincho" w:cstheme="minorHAnsi"/>
          <w:sz w:val="22"/>
          <w:szCs w:val="22"/>
        </w:rPr>
      </w:pPr>
      <w:r w:rsidRPr="002548A0">
        <w:rPr>
          <w:rFonts w:eastAsia="MS Mincho" w:cstheme="minorHAnsi"/>
          <w:sz w:val="22"/>
          <w:szCs w:val="22"/>
        </w:rPr>
        <w:t>The application must include the following documentation:</w:t>
      </w:r>
    </w:p>
    <w:p w14:paraId="073FB269" w14:textId="77777777" w:rsidR="00DC7CEB" w:rsidRPr="002548A0" w:rsidRDefault="00DC7CEB" w:rsidP="002548A0">
      <w:pPr>
        <w:numPr>
          <w:ilvl w:val="0"/>
          <w:numId w:val="28"/>
        </w:numPr>
        <w:spacing w:line="276" w:lineRule="auto"/>
        <w:contextualSpacing/>
        <w:rPr>
          <w:rFonts w:eastAsia="MS Mincho" w:cstheme="minorHAnsi"/>
          <w:sz w:val="22"/>
          <w:szCs w:val="22"/>
        </w:rPr>
      </w:pPr>
      <w:r w:rsidRPr="002548A0">
        <w:rPr>
          <w:rFonts w:eastAsia="MS Mincho" w:cstheme="minorHAnsi"/>
          <w:sz w:val="22"/>
          <w:szCs w:val="22"/>
        </w:rPr>
        <w:t>Certified annual accounts for up to 3 years (or as many as available if trading for less than 3 years)</w:t>
      </w:r>
    </w:p>
    <w:p w14:paraId="31AC08B0" w14:textId="77777777" w:rsidR="00DC7CEB" w:rsidRPr="002548A0" w:rsidRDefault="00DC7CEB" w:rsidP="002548A0">
      <w:pPr>
        <w:numPr>
          <w:ilvl w:val="0"/>
          <w:numId w:val="28"/>
        </w:numPr>
        <w:spacing w:line="276" w:lineRule="auto"/>
        <w:contextualSpacing/>
        <w:rPr>
          <w:rFonts w:eastAsia="MS Mincho" w:cstheme="minorHAnsi"/>
          <w:sz w:val="22"/>
          <w:szCs w:val="22"/>
        </w:rPr>
      </w:pPr>
      <w:r w:rsidRPr="002548A0">
        <w:rPr>
          <w:rFonts w:eastAsia="MS Mincho" w:cstheme="minorHAnsi"/>
          <w:sz w:val="22"/>
          <w:szCs w:val="22"/>
        </w:rPr>
        <w:t>Management accounts showing financial position at the time of application</w:t>
      </w:r>
    </w:p>
    <w:p w14:paraId="2FD617AA" w14:textId="77777777" w:rsidR="00DC7CEB" w:rsidRPr="002548A0" w:rsidRDefault="00DC7CEB" w:rsidP="002548A0">
      <w:pPr>
        <w:numPr>
          <w:ilvl w:val="0"/>
          <w:numId w:val="28"/>
        </w:numPr>
        <w:spacing w:line="276" w:lineRule="auto"/>
        <w:contextualSpacing/>
        <w:rPr>
          <w:rFonts w:eastAsia="MS Mincho" w:cstheme="minorHAnsi"/>
          <w:sz w:val="22"/>
          <w:szCs w:val="22"/>
        </w:rPr>
      </w:pPr>
      <w:r w:rsidRPr="002548A0">
        <w:rPr>
          <w:rFonts w:eastAsia="MS Mincho" w:cstheme="minorHAnsi"/>
          <w:sz w:val="22"/>
          <w:szCs w:val="22"/>
        </w:rPr>
        <w:t>Six months of the most recent and consecutive business bank statements</w:t>
      </w:r>
    </w:p>
    <w:p w14:paraId="4356926D" w14:textId="77777777" w:rsidR="00DC7CEB" w:rsidRPr="002548A0" w:rsidRDefault="00DC7CEB" w:rsidP="002548A0">
      <w:pPr>
        <w:numPr>
          <w:ilvl w:val="0"/>
          <w:numId w:val="28"/>
        </w:numPr>
        <w:spacing w:line="276" w:lineRule="auto"/>
        <w:contextualSpacing/>
        <w:rPr>
          <w:rFonts w:eastAsia="MS Mincho" w:cstheme="minorHAnsi"/>
          <w:sz w:val="22"/>
          <w:szCs w:val="22"/>
        </w:rPr>
      </w:pPr>
      <w:r w:rsidRPr="002548A0">
        <w:rPr>
          <w:rFonts w:eastAsia="MS Mincho" w:cstheme="minorHAnsi"/>
          <w:sz w:val="22"/>
          <w:szCs w:val="22"/>
        </w:rPr>
        <w:t>Cash-flow projections for a minimum of 12 months</w:t>
      </w:r>
    </w:p>
    <w:p w14:paraId="6B3C25E1" w14:textId="77777777" w:rsidR="00DC7CEB" w:rsidRPr="002548A0" w:rsidRDefault="00DC7CEB" w:rsidP="002548A0">
      <w:pPr>
        <w:numPr>
          <w:ilvl w:val="0"/>
          <w:numId w:val="28"/>
        </w:numPr>
        <w:spacing w:line="276" w:lineRule="auto"/>
        <w:contextualSpacing/>
        <w:rPr>
          <w:rFonts w:eastAsia="MS Mincho" w:cstheme="minorHAnsi"/>
          <w:sz w:val="22"/>
          <w:szCs w:val="22"/>
        </w:rPr>
      </w:pPr>
      <w:r w:rsidRPr="002548A0">
        <w:rPr>
          <w:rFonts w:eastAsia="MS Mincho" w:cstheme="minorHAnsi"/>
          <w:sz w:val="22"/>
          <w:szCs w:val="22"/>
        </w:rPr>
        <w:t xml:space="preserve">Statement of assets &amp; liabilities for Directors </w:t>
      </w:r>
    </w:p>
    <w:p w14:paraId="7D86111C" w14:textId="77777777" w:rsidR="00DC7CEB" w:rsidRPr="002548A0" w:rsidRDefault="00DC7CEB" w:rsidP="002548A0">
      <w:pPr>
        <w:numPr>
          <w:ilvl w:val="0"/>
          <w:numId w:val="28"/>
        </w:numPr>
        <w:spacing w:line="276" w:lineRule="auto"/>
        <w:contextualSpacing/>
        <w:rPr>
          <w:rFonts w:eastAsia="MS Mincho" w:cstheme="minorHAnsi"/>
          <w:sz w:val="22"/>
          <w:szCs w:val="22"/>
        </w:rPr>
      </w:pPr>
      <w:r w:rsidRPr="002548A0">
        <w:rPr>
          <w:rFonts w:eastAsia="MS Mincho" w:cstheme="minorHAnsi"/>
          <w:sz w:val="22"/>
          <w:szCs w:val="22"/>
        </w:rPr>
        <w:t>A comprehensive business plan outlining current operations, future plans, and rationale for the loan</w:t>
      </w:r>
    </w:p>
    <w:p w14:paraId="1B4B606D" w14:textId="77777777" w:rsidR="00DC7CEB" w:rsidRPr="002548A0" w:rsidRDefault="00DC7CEB" w:rsidP="002548A0">
      <w:pPr>
        <w:spacing w:line="276" w:lineRule="auto"/>
        <w:ind w:left="360" w:hanging="360"/>
        <w:contextualSpacing/>
        <w:rPr>
          <w:rFonts w:eastAsia="MS Mincho" w:cstheme="minorHAnsi"/>
          <w:sz w:val="22"/>
          <w:szCs w:val="22"/>
        </w:rPr>
      </w:pPr>
    </w:p>
    <w:p w14:paraId="35BEF5D0" w14:textId="77777777" w:rsidR="00DC7CEB" w:rsidRPr="002548A0" w:rsidRDefault="00DC7CEB" w:rsidP="002548A0">
      <w:pPr>
        <w:spacing w:line="276" w:lineRule="auto"/>
        <w:contextualSpacing/>
        <w:rPr>
          <w:rFonts w:eastAsia="MS Mincho" w:cstheme="minorHAnsi"/>
          <w:sz w:val="22"/>
          <w:szCs w:val="22"/>
        </w:rPr>
      </w:pPr>
      <w:r w:rsidRPr="002548A0">
        <w:rPr>
          <w:rFonts w:eastAsia="MS Mincho" w:cstheme="minorHAnsi"/>
          <w:sz w:val="22"/>
          <w:szCs w:val="22"/>
        </w:rPr>
        <w:t>The business plan should address:</w:t>
      </w:r>
    </w:p>
    <w:p w14:paraId="79E8F996" w14:textId="77777777" w:rsidR="00DC7CEB" w:rsidRPr="002548A0" w:rsidRDefault="00DC7CEB" w:rsidP="002548A0">
      <w:pPr>
        <w:numPr>
          <w:ilvl w:val="0"/>
          <w:numId w:val="29"/>
        </w:numPr>
        <w:spacing w:line="276" w:lineRule="auto"/>
        <w:contextualSpacing/>
        <w:rPr>
          <w:rFonts w:eastAsia="MS Mincho" w:cstheme="minorHAnsi"/>
          <w:sz w:val="22"/>
          <w:szCs w:val="22"/>
        </w:rPr>
      </w:pPr>
      <w:r w:rsidRPr="002548A0">
        <w:rPr>
          <w:rFonts w:eastAsia="MS Mincho" w:cstheme="minorHAnsi"/>
          <w:sz w:val="22"/>
          <w:szCs w:val="22"/>
        </w:rPr>
        <w:t>Business activities and operations</w:t>
      </w:r>
    </w:p>
    <w:p w14:paraId="79BBE534" w14:textId="77777777" w:rsidR="00DC7CEB" w:rsidRPr="002548A0" w:rsidRDefault="00DC7CEB" w:rsidP="002548A0">
      <w:pPr>
        <w:numPr>
          <w:ilvl w:val="0"/>
          <w:numId w:val="29"/>
        </w:numPr>
        <w:spacing w:line="276" w:lineRule="auto"/>
        <w:contextualSpacing/>
        <w:rPr>
          <w:rFonts w:eastAsia="MS Mincho" w:cstheme="minorHAnsi"/>
          <w:sz w:val="22"/>
          <w:szCs w:val="22"/>
        </w:rPr>
      </w:pPr>
      <w:r w:rsidRPr="002548A0">
        <w:rPr>
          <w:rFonts w:eastAsia="MS Mincho" w:cstheme="minorHAnsi"/>
          <w:sz w:val="22"/>
          <w:szCs w:val="22"/>
        </w:rPr>
        <w:t>Personal investment by owners/directors</w:t>
      </w:r>
    </w:p>
    <w:p w14:paraId="3854E384" w14:textId="77777777" w:rsidR="00DC7CEB" w:rsidRPr="002548A0" w:rsidRDefault="00DC7CEB" w:rsidP="002548A0">
      <w:pPr>
        <w:numPr>
          <w:ilvl w:val="0"/>
          <w:numId w:val="29"/>
        </w:numPr>
        <w:spacing w:line="276" w:lineRule="auto"/>
        <w:contextualSpacing/>
        <w:rPr>
          <w:rFonts w:eastAsia="MS Mincho" w:cstheme="minorHAnsi"/>
          <w:sz w:val="22"/>
          <w:szCs w:val="22"/>
        </w:rPr>
      </w:pPr>
      <w:r w:rsidRPr="002548A0">
        <w:rPr>
          <w:rFonts w:eastAsia="MS Mincho" w:cstheme="minorHAnsi"/>
          <w:sz w:val="22"/>
          <w:szCs w:val="22"/>
        </w:rPr>
        <w:t>Current business status and future vision</w:t>
      </w:r>
    </w:p>
    <w:p w14:paraId="2BA920E3" w14:textId="77777777" w:rsidR="00DC7CEB" w:rsidRPr="002548A0" w:rsidRDefault="00DC7CEB" w:rsidP="002548A0">
      <w:pPr>
        <w:numPr>
          <w:ilvl w:val="0"/>
          <w:numId w:val="29"/>
        </w:numPr>
        <w:spacing w:line="276" w:lineRule="auto"/>
        <w:contextualSpacing/>
        <w:rPr>
          <w:rFonts w:eastAsia="MS Mincho" w:cstheme="minorHAnsi"/>
          <w:sz w:val="22"/>
          <w:szCs w:val="22"/>
        </w:rPr>
      </w:pPr>
      <w:r w:rsidRPr="002548A0">
        <w:rPr>
          <w:rFonts w:eastAsia="MS Mincho" w:cstheme="minorHAnsi"/>
          <w:sz w:val="22"/>
          <w:szCs w:val="22"/>
        </w:rPr>
        <w:t>Reason for loan request and intended use of funds</w:t>
      </w:r>
    </w:p>
    <w:p w14:paraId="125F6774" w14:textId="77777777" w:rsidR="00DC7CEB" w:rsidRPr="002548A0" w:rsidRDefault="00DC7CEB" w:rsidP="002548A0">
      <w:pPr>
        <w:numPr>
          <w:ilvl w:val="0"/>
          <w:numId w:val="29"/>
        </w:numPr>
        <w:spacing w:line="276" w:lineRule="auto"/>
        <w:contextualSpacing/>
        <w:rPr>
          <w:rFonts w:eastAsia="MS Mincho" w:cstheme="minorHAnsi"/>
          <w:sz w:val="22"/>
          <w:szCs w:val="22"/>
        </w:rPr>
      </w:pPr>
      <w:r w:rsidRPr="002548A0">
        <w:rPr>
          <w:rFonts w:eastAsia="MS Mincho" w:cstheme="minorHAnsi"/>
          <w:sz w:val="22"/>
          <w:szCs w:val="22"/>
        </w:rPr>
        <w:t>Number of employees</w:t>
      </w:r>
    </w:p>
    <w:p w14:paraId="71108F73" w14:textId="77777777" w:rsidR="00DC7CEB" w:rsidRPr="002548A0" w:rsidRDefault="00DC7CEB" w:rsidP="002548A0">
      <w:pPr>
        <w:spacing w:line="276" w:lineRule="auto"/>
        <w:ind w:left="360" w:hanging="360"/>
        <w:contextualSpacing/>
        <w:rPr>
          <w:rFonts w:eastAsia="MS Mincho" w:cstheme="minorHAnsi"/>
          <w:sz w:val="22"/>
          <w:szCs w:val="22"/>
        </w:rPr>
      </w:pPr>
    </w:p>
    <w:p w14:paraId="235C2577" w14:textId="77777777" w:rsidR="00DC7CEB" w:rsidRPr="002548A0" w:rsidRDefault="00DC7CEB" w:rsidP="002548A0">
      <w:pPr>
        <w:spacing w:line="276" w:lineRule="auto"/>
        <w:ind w:left="360" w:hanging="360"/>
        <w:contextualSpacing/>
        <w:rPr>
          <w:rFonts w:eastAsia="MS Mincho" w:cstheme="minorHAnsi"/>
          <w:sz w:val="22"/>
          <w:szCs w:val="22"/>
        </w:rPr>
      </w:pPr>
      <w:r w:rsidRPr="002548A0">
        <w:rPr>
          <w:rFonts w:eastAsia="MS Mincho" w:cstheme="minorHAnsi"/>
          <w:sz w:val="22"/>
          <w:szCs w:val="22"/>
        </w:rPr>
        <w:t xml:space="preserve">In addition we will need to complete the following </w:t>
      </w:r>
    </w:p>
    <w:p w14:paraId="21161548" w14:textId="77777777" w:rsidR="00DC7CEB" w:rsidRPr="002548A0" w:rsidRDefault="00DC7CEB" w:rsidP="002548A0">
      <w:pPr>
        <w:numPr>
          <w:ilvl w:val="0"/>
          <w:numId w:val="30"/>
        </w:numPr>
        <w:spacing w:line="276" w:lineRule="auto"/>
        <w:contextualSpacing/>
        <w:rPr>
          <w:rFonts w:eastAsia="MS Mincho" w:cstheme="minorHAnsi"/>
          <w:sz w:val="22"/>
          <w:szCs w:val="22"/>
        </w:rPr>
      </w:pPr>
      <w:r w:rsidRPr="002548A0">
        <w:rPr>
          <w:rFonts w:eastAsia="MS Mincho" w:cstheme="minorHAnsi"/>
          <w:sz w:val="22"/>
          <w:szCs w:val="22"/>
        </w:rPr>
        <w:t>Anti-money laundering checks</w:t>
      </w:r>
    </w:p>
    <w:p w14:paraId="673B36D5" w14:textId="77777777" w:rsidR="00DC7CEB" w:rsidRPr="002548A0" w:rsidRDefault="00DC7CEB" w:rsidP="002548A0">
      <w:pPr>
        <w:numPr>
          <w:ilvl w:val="0"/>
          <w:numId w:val="30"/>
        </w:numPr>
        <w:spacing w:line="276" w:lineRule="auto"/>
        <w:contextualSpacing/>
        <w:rPr>
          <w:rFonts w:eastAsia="MS Mincho" w:cstheme="minorHAnsi"/>
          <w:sz w:val="22"/>
          <w:szCs w:val="22"/>
        </w:rPr>
      </w:pPr>
      <w:r w:rsidRPr="002548A0">
        <w:rPr>
          <w:rFonts w:eastAsia="MS Mincho" w:cstheme="minorHAnsi"/>
          <w:sz w:val="22"/>
          <w:szCs w:val="22"/>
        </w:rPr>
        <w:t>Personal credit searches on all Directors</w:t>
      </w:r>
    </w:p>
    <w:p w14:paraId="65B374C0" w14:textId="77777777" w:rsidR="00DC7CEB" w:rsidRPr="002548A0" w:rsidRDefault="00DC7CEB" w:rsidP="002548A0">
      <w:pPr>
        <w:numPr>
          <w:ilvl w:val="0"/>
          <w:numId w:val="30"/>
        </w:numPr>
        <w:spacing w:line="276" w:lineRule="auto"/>
        <w:contextualSpacing/>
        <w:rPr>
          <w:rFonts w:eastAsia="MS Mincho" w:cstheme="minorHAnsi"/>
          <w:sz w:val="22"/>
          <w:szCs w:val="22"/>
        </w:rPr>
      </w:pPr>
      <w:r w:rsidRPr="002548A0">
        <w:rPr>
          <w:rFonts w:eastAsia="MS Mincho" w:cstheme="minorHAnsi"/>
          <w:sz w:val="22"/>
          <w:szCs w:val="22"/>
        </w:rPr>
        <w:t>Open banking connection for business accounts</w:t>
      </w:r>
    </w:p>
    <w:p w14:paraId="3092CEC1" w14:textId="77777777" w:rsidR="00DC7CEB" w:rsidRPr="002548A0" w:rsidRDefault="00DC7CEB" w:rsidP="002548A0">
      <w:pPr>
        <w:spacing w:line="276" w:lineRule="auto"/>
        <w:contextualSpacing/>
        <w:rPr>
          <w:rFonts w:eastAsia="MS Mincho" w:cstheme="minorHAnsi"/>
          <w:sz w:val="22"/>
          <w:szCs w:val="22"/>
        </w:rPr>
      </w:pPr>
    </w:p>
    <w:p w14:paraId="0B129643" w14:textId="23AEE9F5" w:rsidR="00DC7CEB" w:rsidRPr="002548A0" w:rsidRDefault="00DC7CEB" w:rsidP="002548A0">
      <w:pPr>
        <w:keepNext/>
        <w:keepLines/>
        <w:spacing w:line="276" w:lineRule="auto"/>
        <w:outlineLvl w:val="1"/>
        <w:rPr>
          <w:rFonts w:eastAsia="MS Gothic" w:cstheme="minorHAnsi"/>
          <w:b/>
          <w:bCs/>
          <w:color w:val="4F81BD"/>
          <w:sz w:val="26"/>
          <w:szCs w:val="26"/>
        </w:rPr>
      </w:pPr>
      <w:r w:rsidRPr="002548A0">
        <w:rPr>
          <w:rFonts w:eastAsia="MS Gothic" w:cstheme="minorHAnsi"/>
          <w:b/>
          <w:bCs/>
          <w:color w:val="4F81BD"/>
          <w:sz w:val="26"/>
          <w:szCs w:val="26"/>
        </w:rPr>
        <w:t>Eligibility</w:t>
      </w:r>
    </w:p>
    <w:p w14:paraId="631B3B24" w14:textId="77777777" w:rsidR="00DC7CEB" w:rsidRPr="002548A0" w:rsidRDefault="00DC7CEB" w:rsidP="002548A0">
      <w:pPr>
        <w:spacing w:line="276" w:lineRule="auto"/>
        <w:ind w:left="360" w:hanging="360"/>
        <w:contextualSpacing/>
        <w:rPr>
          <w:rFonts w:eastAsia="MS Mincho" w:cstheme="minorHAnsi"/>
          <w:sz w:val="22"/>
          <w:szCs w:val="22"/>
        </w:rPr>
      </w:pPr>
      <w:r w:rsidRPr="002548A0">
        <w:rPr>
          <w:rFonts w:eastAsia="MS Mincho" w:cstheme="minorHAnsi"/>
          <w:sz w:val="22"/>
          <w:szCs w:val="22"/>
        </w:rPr>
        <w:t>Loans are available to Limited Companies, Sole Traders, CICs, and Partnerships.</w:t>
      </w:r>
    </w:p>
    <w:p w14:paraId="26B8B3C3" w14:textId="77777777" w:rsidR="00DC7CEB" w:rsidRPr="002548A0" w:rsidRDefault="00DC7CEB" w:rsidP="002548A0">
      <w:pPr>
        <w:spacing w:line="276" w:lineRule="auto"/>
        <w:ind w:left="360" w:hanging="360"/>
        <w:contextualSpacing/>
        <w:rPr>
          <w:rFonts w:eastAsia="MS Mincho" w:cstheme="minorHAnsi"/>
          <w:sz w:val="22"/>
          <w:szCs w:val="22"/>
        </w:rPr>
      </w:pPr>
    </w:p>
    <w:p w14:paraId="16D517F5" w14:textId="77777777" w:rsidR="00DC7CEB" w:rsidRPr="002548A0" w:rsidRDefault="00DC7CEB" w:rsidP="002548A0">
      <w:pPr>
        <w:spacing w:line="276" w:lineRule="auto"/>
        <w:ind w:left="360" w:hanging="360"/>
        <w:contextualSpacing/>
        <w:rPr>
          <w:rFonts w:eastAsia="MS Mincho" w:cstheme="minorHAnsi"/>
          <w:sz w:val="22"/>
          <w:szCs w:val="22"/>
        </w:rPr>
      </w:pPr>
      <w:r w:rsidRPr="002548A0">
        <w:rPr>
          <w:rFonts w:eastAsia="MS Mincho" w:cstheme="minorHAnsi"/>
          <w:sz w:val="22"/>
          <w:szCs w:val="22"/>
        </w:rPr>
        <w:t>Ineligible sectors include:</w:t>
      </w:r>
    </w:p>
    <w:p w14:paraId="0804DCDC" w14:textId="77777777" w:rsidR="00DC7CEB" w:rsidRPr="002548A0" w:rsidRDefault="00DC7CEB" w:rsidP="002548A0">
      <w:pPr>
        <w:numPr>
          <w:ilvl w:val="0"/>
          <w:numId w:val="31"/>
        </w:numPr>
        <w:spacing w:line="276" w:lineRule="auto"/>
        <w:contextualSpacing/>
        <w:rPr>
          <w:rFonts w:eastAsia="MS Mincho" w:cstheme="minorHAnsi"/>
          <w:sz w:val="22"/>
          <w:szCs w:val="22"/>
        </w:rPr>
      </w:pPr>
      <w:r w:rsidRPr="002548A0">
        <w:rPr>
          <w:rFonts w:eastAsia="MS Mincho" w:cstheme="minorHAnsi"/>
          <w:sz w:val="22"/>
          <w:szCs w:val="22"/>
        </w:rPr>
        <w:t>Property investment and development</w:t>
      </w:r>
    </w:p>
    <w:p w14:paraId="3D99A902" w14:textId="77777777" w:rsidR="00DC7CEB" w:rsidRPr="002548A0" w:rsidRDefault="00DC7CEB" w:rsidP="002548A0">
      <w:pPr>
        <w:numPr>
          <w:ilvl w:val="0"/>
          <w:numId w:val="31"/>
        </w:numPr>
        <w:spacing w:line="276" w:lineRule="auto"/>
        <w:contextualSpacing/>
        <w:rPr>
          <w:rFonts w:eastAsia="MS Mincho" w:cstheme="minorHAnsi"/>
          <w:sz w:val="22"/>
          <w:szCs w:val="22"/>
        </w:rPr>
      </w:pPr>
      <w:r w:rsidRPr="002548A0">
        <w:rPr>
          <w:rFonts w:eastAsia="MS Mincho" w:cstheme="minorHAnsi"/>
          <w:sz w:val="22"/>
          <w:szCs w:val="22"/>
        </w:rPr>
        <w:t>FCA regulated industries where the loan purpose is lending</w:t>
      </w:r>
    </w:p>
    <w:p w14:paraId="4AF57756" w14:textId="77777777" w:rsidR="00DC7CEB" w:rsidRPr="002548A0" w:rsidRDefault="00DC7CEB" w:rsidP="002548A0">
      <w:pPr>
        <w:numPr>
          <w:ilvl w:val="0"/>
          <w:numId w:val="31"/>
        </w:numPr>
        <w:spacing w:line="276" w:lineRule="auto"/>
        <w:contextualSpacing/>
        <w:rPr>
          <w:rFonts w:eastAsia="MS Mincho" w:cstheme="minorHAnsi"/>
          <w:sz w:val="22"/>
          <w:szCs w:val="22"/>
        </w:rPr>
      </w:pPr>
      <w:r w:rsidRPr="002548A0">
        <w:rPr>
          <w:rFonts w:eastAsia="MS Mincho" w:cstheme="minorHAnsi"/>
          <w:sz w:val="22"/>
          <w:szCs w:val="22"/>
        </w:rPr>
        <w:t>Services already covered by local schemes (e.g., education, social welfare, sports, leisure, cultural facilities)</w:t>
      </w:r>
    </w:p>
    <w:p w14:paraId="45EFEE44" w14:textId="77777777" w:rsidR="00DC7CEB" w:rsidRPr="002548A0" w:rsidRDefault="00DC7CEB" w:rsidP="002548A0">
      <w:pPr>
        <w:numPr>
          <w:ilvl w:val="0"/>
          <w:numId w:val="31"/>
        </w:numPr>
        <w:spacing w:line="276" w:lineRule="auto"/>
        <w:contextualSpacing/>
        <w:rPr>
          <w:rFonts w:eastAsia="MS Mincho" w:cstheme="minorHAnsi"/>
          <w:sz w:val="22"/>
          <w:szCs w:val="22"/>
        </w:rPr>
      </w:pPr>
      <w:r w:rsidRPr="002548A0">
        <w:rPr>
          <w:rFonts w:eastAsia="MS Mincho" w:cstheme="minorHAnsi"/>
          <w:sz w:val="22"/>
          <w:szCs w:val="22"/>
        </w:rPr>
        <w:t>Ethically unsound businesses</w:t>
      </w:r>
    </w:p>
    <w:p w14:paraId="2094803F" w14:textId="77777777" w:rsidR="00DC7CEB" w:rsidRPr="002548A0" w:rsidRDefault="00DC7CEB" w:rsidP="002548A0">
      <w:pPr>
        <w:numPr>
          <w:ilvl w:val="0"/>
          <w:numId w:val="31"/>
        </w:numPr>
        <w:spacing w:line="276" w:lineRule="auto"/>
        <w:contextualSpacing/>
        <w:rPr>
          <w:rFonts w:eastAsia="MS Mincho" w:cstheme="minorHAnsi"/>
          <w:sz w:val="22"/>
          <w:szCs w:val="22"/>
        </w:rPr>
      </w:pPr>
      <w:r w:rsidRPr="002548A0">
        <w:rPr>
          <w:rFonts w:eastAsia="MS Mincho" w:cstheme="minorHAnsi"/>
          <w:sz w:val="22"/>
          <w:szCs w:val="22"/>
        </w:rPr>
        <w:t>Public sector bodies and state-funded primary/secondary schools</w:t>
      </w:r>
    </w:p>
    <w:p w14:paraId="7C08A6AF" w14:textId="77777777" w:rsidR="00DC7CEB" w:rsidRPr="002548A0" w:rsidRDefault="00DC7CEB" w:rsidP="002548A0">
      <w:pPr>
        <w:spacing w:line="276" w:lineRule="auto"/>
        <w:contextualSpacing/>
        <w:rPr>
          <w:rFonts w:eastAsia="MS Mincho" w:cstheme="minorHAnsi"/>
          <w:sz w:val="22"/>
          <w:szCs w:val="22"/>
        </w:rPr>
      </w:pPr>
    </w:p>
    <w:p w14:paraId="72EF7172" w14:textId="77777777" w:rsidR="00DC7CEB" w:rsidRPr="002548A0" w:rsidRDefault="00DC7CEB" w:rsidP="002548A0">
      <w:pPr>
        <w:keepNext/>
        <w:keepLines/>
        <w:spacing w:line="276" w:lineRule="auto"/>
        <w:outlineLvl w:val="1"/>
        <w:rPr>
          <w:rFonts w:eastAsia="MS Gothic" w:cstheme="minorHAnsi"/>
          <w:b/>
          <w:bCs/>
          <w:color w:val="4F81BD"/>
          <w:sz w:val="26"/>
          <w:szCs w:val="26"/>
        </w:rPr>
      </w:pPr>
      <w:r w:rsidRPr="002548A0">
        <w:rPr>
          <w:rFonts w:eastAsia="MS Gothic" w:cstheme="minorHAnsi"/>
          <w:b/>
          <w:bCs/>
          <w:color w:val="4F81BD"/>
          <w:sz w:val="26"/>
          <w:szCs w:val="26"/>
        </w:rPr>
        <w:t>Loan Amounts</w:t>
      </w:r>
    </w:p>
    <w:p w14:paraId="66E01594" w14:textId="2DEB0DA7" w:rsidR="00DC7CEB" w:rsidRPr="002548A0" w:rsidRDefault="00DC7CEB" w:rsidP="002548A0">
      <w:pPr>
        <w:numPr>
          <w:ilvl w:val="0"/>
          <w:numId w:val="33"/>
        </w:numPr>
        <w:spacing w:line="276" w:lineRule="auto"/>
        <w:contextualSpacing/>
        <w:rPr>
          <w:rFonts w:eastAsia="MS Mincho" w:cstheme="minorHAnsi"/>
          <w:sz w:val="22"/>
          <w:szCs w:val="22"/>
        </w:rPr>
      </w:pPr>
      <w:r w:rsidRPr="002548A0">
        <w:rPr>
          <w:rFonts w:eastAsia="MS Mincho" w:cstheme="minorHAnsi"/>
          <w:sz w:val="22"/>
          <w:szCs w:val="22"/>
        </w:rPr>
        <w:t>Loans range from £25,001 to £250,000, subject to fund eligibility</w:t>
      </w:r>
      <w:r w:rsidR="002548A0" w:rsidRPr="002548A0">
        <w:rPr>
          <w:rFonts w:eastAsia="MS Mincho" w:cstheme="minorHAnsi"/>
          <w:sz w:val="22"/>
          <w:szCs w:val="22"/>
        </w:rPr>
        <w:t xml:space="preserve">, with a maximum exposure per client of £350,000. </w:t>
      </w:r>
    </w:p>
    <w:p w14:paraId="3DA8AFA6" w14:textId="77777777" w:rsidR="00DC7CEB" w:rsidRPr="002548A0" w:rsidRDefault="00DC7CEB" w:rsidP="002548A0">
      <w:pPr>
        <w:spacing w:line="276" w:lineRule="auto"/>
        <w:contextualSpacing/>
        <w:rPr>
          <w:rFonts w:eastAsia="MS Mincho" w:cstheme="minorHAnsi"/>
          <w:sz w:val="22"/>
          <w:szCs w:val="22"/>
        </w:rPr>
      </w:pPr>
    </w:p>
    <w:p w14:paraId="0B6747D4" w14:textId="77777777" w:rsidR="00DC7CEB" w:rsidRPr="002548A0" w:rsidRDefault="00DC7CEB" w:rsidP="002548A0">
      <w:pPr>
        <w:keepNext/>
        <w:keepLines/>
        <w:spacing w:line="276" w:lineRule="auto"/>
        <w:outlineLvl w:val="1"/>
        <w:rPr>
          <w:rFonts w:eastAsia="MS Gothic" w:cstheme="minorHAnsi"/>
          <w:b/>
          <w:bCs/>
          <w:color w:val="4F81BD"/>
          <w:sz w:val="26"/>
          <w:szCs w:val="26"/>
        </w:rPr>
      </w:pPr>
      <w:r w:rsidRPr="002548A0">
        <w:rPr>
          <w:rFonts w:eastAsia="MS Gothic" w:cstheme="minorHAnsi"/>
          <w:b/>
          <w:bCs/>
          <w:color w:val="4F81BD"/>
          <w:sz w:val="26"/>
          <w:szCs w:val="26"/>
        </w:rPr>
        <w:lastRenderedPageBreak/>
        <w:t>Loan Term</w:t>
      </w:r>
    </w:p>
    <w:p w14:paraId="143B3F4C" w14:textId="571E7F6E" w:rsidR="00DC7CEB" w:rsidRPr="002548A0" w:rsidRDefault="00DC7CEB" w:rsidP="002548A0">
      <w:pPr>
        <w:numPr>
          <w:ilvl w:val="0"/>
          <w:numId w:val="32"/>
        </w:numPr>
        <w:spacing w:line="276" w:lineRule="auto"/>
        <w:contextualSpacing/>
        <w:rPr>
          <w:rFonts w:eastAsia="MS Mincho" w:cstheme="minorHAnsi"/>
          <w:sz w:val="22"/>
          <w:szCs w:val="22"/>
        </w:rPr>
      </w:pPr>
      <w:r w:rsidRPr="002548A0">
        <w:rPr>
          <w:rFonts w:eastAsia="MS Mincho" w:cstheme="minorHAnsi"/>
          <w:sz w:val="22"/>
          <w:szCs w:val="22"/>
        </w:rPr>
        <w:t xml:space="preserve">Loans are typically offered over </w:t>
      </w:r>
      <w:r w:rsidR="002548A0" w:rsidRPr="002548A0">
        <w:rPr>
          <w:rFonts w:eastAsia="MS Mincho" w:cstheme="minorHAnsi"/>
          <w:sz w:val="22"/>
          <w:szCs w:val="22"/>
        </w:rPr>
        <w:t>1</w:t>
      </w:r>
      <w:r w:rsidRPr="002548A0">
        <w:rPr>
          <w:rFonts w:eastAsia="MS Mincho" w:cstheme="minorHAnsi"/>
          <w:sz w:val="22"/>
          <w:szCs w:val="22"/>
        </w:rPr>
        <w:t xml:space="preserve"> to 5 years, depending on criteria</w:t>
      </w:r>
    </w:p>
    <w:p w14:paraId="3FF811B0" w14:textId="77777777" w:rsidR="00DC7CEB" w:rsidRPr="002548A0" w:rsidRDefault="00DC7CEB" w:rsidP="002548A0">
      <w:pPr>
        <w:numPr>
          <w:ilvl w:val="0"/>
          <w:numId w:val="32"/>
        </w:numPr>
        <w:spacing w:line="276" w:lineRule="auto"/>
        <w:contextualSpacing/>
        <w:rPr>
          <w:rFonts w:eastAsia="MS Mincho" w:cstheme="minorHAnsi"/>
          <w:sz w:val="22"/>
          <w:szCs w:val="22"/>
        </w:rPr>
      </w:pPr>
      <w:r w:rsidRPr="002548A0">
        <w:rPr>
          <w:rFonts w:eastAsia="MS Mincho" w:cstheme="minorHAnsi"/>
          <w:sz w:val="22"/>
          <w:szCs w:val="22"/>
        </w:rPr>
        <w:t>No penalties apply for early repayment</w:t>
      </w:r>
    </w:p>
    <w:p w14:paraId="2ACB66EE" w14:textId="77777777" w:rsidR="00DC7CEB" w:rsidRPr="002548A0" w:rsidRDefault="00DC7CEB" w:rsidP="002548A0">
      <w:pPr>
        <w:numPr>
          <w:ilvl w:val="0"/>
          <w:numId w:val="32"/>
        </w:numPr>
        <w:spacing w:line="276" w:lineRule="auto"/>
        <w:contextualSpacing/>
        <w:rPr>
          <w:rFonts w:eastAsia="MS Mincho" w:cstheme="minorHAnsi"/>
          <w:sz w:val="22"/>
          <w:szCs w:val="22"/>
        </w:rPr>
      </w:pPr>
      <w:r w:rsidRPr="002548A0">
        <w:rPr>
          <w:rFonts w:eastAsia="MS Mincho" w:cstheme="minorHAnsi"/>
          <w:sz w:val="22"/>
          <w:szCs w:val="22"/>
        </w:rPr>
        <w:t>Applicants must have been declined by their existing bank</w:t>
      </w:r>
    </w:p>
    <w:p w14:paraId="583871B4" w14:textId="77777777" w:rsidR="00DC7CEB" w:rsidRPr="002548A0" w:rsidRDefault="00DC7CEB" w:rsidP="002548A0">
      <w:pPr>
        <w:spacing w:line="276" w:lineRule="auto"/>
        <w:contextualSpacing/>
        <w:rPr>
          <w:rFonts w:eastAsia="MS Mincho" w:cstheme="minorHAnsi"/>
          <w:sz w:val="22"/>
          <w:szCs w:val="22"/>
        </w:rPr>
      </w:pPr>
    </w:p>
    <w:p w14:paraId="6EFA44DE" w14:textId="77777777" w:rsidR="00DC7CEB" w:rsidRPr="002548A0" w:rsidRDefault="00DC7CEB" w:rsidP="002548A0">
      <w:pPr>
        <w:keepNext/>
        <w:keepLines/>
        <w:spacing w:line="276" w:lineRule="auto"/>
        <w:outlineLvl w:val="1"/>
        <w:rPr>
          <w:rFonts w:eastAsia="MS Gothic" w:cstheme="minorHAnsi"/>
          <w:b/>
          <w:bCs/>
          <w:color w:val="4F81BD"/>
          <w:sz w:val="26"/>
          <w:szCs w:val="26"/>
        </w:rPr>
      </w:pPr>
      <w:r w:rsidRPr="002548A0">
        <w:rPr>
          <w:rFonts w:eastAsia="MS Gothic" w:cstheme="minorHAnsi"/>
          <w:b/>
          <w:bCs/>
          <w:color w:val="4F81BD"/>
          <w:sz w:val="26"/>
          <w:szCs w:val="26"/>
        </w:rPr>
        <w:t>Interest Rate</w:t>
      </w:r>
    </w:p>
    <w:p w14:paraId="1230E96B" w14:textId="77777777" w:rsidR="00DC7CEB" w:rsidRPr="002548A0" w:rsidRDefault="00DC7CEB" w:rsidP="002548A0">
      <w:pPr>
        <w:numPr>
          <w:ilvl w:val="0"/>
          <w:numId w:val="35"/>
        </w:numPr>
        <w:spacing w:line="276" w:lineRule="auto"/>
        <w:contextualSpacing/>
        <w:rPr>
          <w:rFonts w:eastAsia="MS Mincho" w:cstheme="minorHAnsi"/>
          <w:sz w:val="22"/>
          <w:szCs w:val="22"/>
        </w:rPr>
      </w:pPr>
      <w:r w:rsidRPr="002548A0">
        <w:rPr>
          <w:rFonts w:eastAsia="MS Mincho" w:cstheme="minorHAnsi"/>
          <w:sz w:val="22"/>
          <w:szCs w:val="22"/>
        </w:rPr>
        <w:t>Loans are offered at a fixed or variable interest rate for the term of the loan</w:t>
      </w:r>
    </w:p>
    <w:p w14:paraId="79776F94" w14:textId="77777777" w:rsidR="00DC7CEB" w:rsidRPr="002548A0" w:rsidRDefault="00DC7CEB" w:rsidP="002548A0">
      <w:pPr>
        <w:numPr>
          <w:ilvl w:val="0"/>
          <w:numId w:val="35"/>
        </w:numPr>
        <w:spacing w:line="276" w:lineRule="auto"/>
        <w:contextualSpacing/>
        <w:rPr>
          <w:rFonts w:eastAsia="MS Mincho" w:cstheme="minorHAnsi"/>
          <w:sz w:val="22"/>
          <w:szCs w:val="22"/>
        </w:rPr>
      </w:pPr>
      <w:r w:rsidRPr="002548A0">
        <w:rPr>
          <w:rFonts w:eastAsia="MS Mincho" w:cstheme="minorHAnsi"/>
          <w:sz w:val="22"/>
          <w:szCs w:val="22"/>
        </w:rPr>
        <w:t>Interest is payable by the borrower</w:t>
      </w:r>
    </w:p>
    <w:p w14:paraId="76008C6E" w14:textId="77777777" w:rsidR="00DC7CEB" w:rsidRPr="002548A0" w:rsidRDefault="00DC7CEB" w:rsidP="002548A0">
      <w:pPr>
        <w:numPr>
          <w:ilvl w:val="0"/>
          <w:numId w:val="35"/>
        </w:numPr>
        <w:spacing w:line="276" w:lineRule="auto"/>
        <w:contextualSpacing/>
        <w:rPr>
          <w:rFonts w:eastAsia="MS Mincho" w:cstheme="minorHAnsi"/>
          <w:sz w:val="22"/>
          <w:szCs w:val="22"/>
        </w:rPr>
      </w:pPr>
      <w:r w:rsidRPr="002548A0">
        <w:rPr>
          <w:rFonts w:eastAsia="MS Mincho" w:cstheme="minorHAnsi"/>
          <w:sz w:val="22"/>
          <w:szCs w:val="22"/>
        </w:rPr>
        <w:t>Please consult your Investment Manager for current rates</w:t>
      </w:r>
    </w:p>
    <w:p w14:paraId="0E1847FB" w14:textId="77777777" w:rsidR="00DC7CEB" w:rsidRPr="002548A0" w:rsidRDefault="00DC7CEB" w:rsidP="002548A0">
      <w:pPr>
        <w:spacing w:line="276" w:lineRule="auto"/>
        <w:contextualSpacing/>
        <w:rPr>
          <w:rFonts w:eastAsia="MS Mincho" w:cstheme="minorHAnsi"/>
          <w:sz w:val="22"/>
          <w:szCs w:val="22"/>
        </w:rPr>
      </w:pPr>
    </w:p>
    <w:p w14:paraId="6383C78F" w14:textId="77777777" w:rsidR="00DC7CEB" w:rsidRPr="002548A0" w:rsidRDefault="00DC7CEB" w:rsidP="002548A0">
      <w:pPr>
        <w:keepNext/>
        <w:keepLines/>
        <w:spacing w:line="276" w:lineRule="auto"/>
        <w:outlineLvl w:val="1"/>
        <w:rPr>
          <w:rFonts w:eastAsia="MS Gothic" w:cstheme="minorHAnsi"/>
          <w:b/>
          <w:bCs/>
          <w:color w:val="4F81BD"/>
          <w:sz w:val="26"/>
          <w:szCs w:val="26"/>
        </w:rPr>
      </w:pPr>
      <w:r w:rsidRPr="002548A0">
        <w:rPr>
          <w:rFonts w:eastAsia="MS Gothic" w:cstheme="minorHAnsi"/>
          <w:b/>
          <w:bCs/>
          <w:color w:val="4F81BD"/>
          <w:sz w:val="26"/>
          <w:szCs w:val="26"/>
        </w:rPr>
        <w:t>Security</w:t>
      </w:r>
    </w:p>
    <w:p w14:paraId="518BAF56" w14:textId="77777777" w:rsidR="00DC7CEB" w:rsidRPr="002548A0" w:rsidRDefault="00DC7CEB" w:rsidP="002548A0">
      <w:pPr>
        <w:numPr>
          <w:ilvl w:val="0"/>
          <w:numId w:val="36"/>
        </w:numPr>
        <w:spacing w:line="276" w:lineRule="auto"/>
        <w:contextualSpacing/>
        <w:rPr>
          <w:rFonts w:eastAsia="MS Mincho" w:cstheme="minorHAnsi"/>
          <w:sz w:val="22"/>
          <w:szCs w:val="22"/>
        </w:rPr>
      </w:pPr>
      <w:r w:rsidRPr="002548A0">
        <w:rPr>
          <w:rFonts w:eastAsia="MS Mincho" w:cstheme="minorHAnsi"/>
          <w:sz w:val="22"/>
          <w:szCs w:val="22"/>
        </w:rPr>
        <w:t>First Enterprise may utilise a government guarantee for eligible loans</w:t>
      </w:r>
    </w:p>
    <w:p w14:paraId="76D24FC7" w14:textId="77777777" w:rsidR="00DC7CEB" w:rsidRPr="002548A0" w:rsidRDefault="00DC7CEB" w:rsidP="002548A0">
      <w:pPr>
        <w:numPr>
          <w:ilvl w:val="0"/>
          <w:numId w:val="36"/>
        </w:numPr>
        <w:spacing w:line="276" w:lineRule="auto"/>
        <w:contextualSpacing/>
        <w:rPr>
          <w:rFonts w:eastAsia="MS Mincho" w:cstheme="minorHAnsi"/>
          <w:sz w:val="22"/>
          <w:szCs w:val="22"/>
        </w:rPr>
      </w:pPr>
      <w:r w:rsidRPr="002548A0">
        <w:rPr>
          <w:rFonts w:eastAsia="MS Mincho" w:cstheme="minorHAnsi"/>
          <w:sz w:val="22"/>
          <w:szCs w:val="22"/>
        </w:rPr>
        <w:t>Borrowers remain fully responsible for 100% repayment of the loan</w:t>
      </w:r>
    </w:p>
    <w:p w14:paraId="7D4B87D1" w14:textId="77777777" w:rsidR="00DC7CEB" w:rsidRPr="002548A0" w:rsidRDefault="00DC7CEB" w:rsidP="002548A0">
      <w:pPr>
        <w:numPr>
          <w:ilvl w:val="0"/>
          <w:numId w:val="36"/>
        </w:numPr>
        <w:spacing w:line="276" w:lineRule="auto"/>
        <w:contextualSpacing/>
        <w:rPr>
          <w:rFonts w:eastAsia="MS Mincho" w:cstheme="minorHAnsi"/>
          <w:sz w:val="22"/>
          <w:szCs w:val="22"/>
        </w:rPr>
      </w:pPr>
      <w:r w:rsidRPr="002548A0">
        <w:rPr>
          <w:rFonts w:eastAsia="MS Mincho" w:cstheme="minorHAnsi"/>
          <w:sz w:val="22"/>
          <w:szCs w:val="22"/>
        </w:rPr>
        <w:t>Additional security such as Debentures and Personal Guarantees (PGs) may be required</w:t>
      </w:r>
    </w:p>
    <w:p w14:paraId="3557FF34" w14:textId="4B0F5723" w:rsidR="002548A0" w:rsidRPr="002548A0" w:rsidRDefault="002548A0" w:rsidP="002548A0">
      <w:pPr>
        <w:numPr>
          <w:ilvl w:val="0"/>
          <w:numId w:val="36"/>
        </w:numPr>
        <w:spacing w:line="276" w:lineRule="auto"/>
        <w:contextualSpacing/>
        <w:rPr>
          <w:rFonts w:eastAsia="MS Mincho" w:cstheme="minorHAnsi"/>
          <w:sz w:val="22"/>
          <w:szCs w:val="22"/>
        </w:rPr>
      </w:pPr>
      <w:r w:rsidRPr="002548A0">
        <w:rPr>
          <w:rFonts w:eastAsia="MS Mincho" w:cstheme="minorHAnsi"/>
          <w:sz w:val="22"/>
          <w:szCs w:val="22"/>
        </w:rPr>
        <w:t xml:space="preserve">Second legal charges may be requested where relevant </w:t>
      </w:r>
    </w:p>
    <w:p w14:paraId="55A646F3" w14:textId="73BAF7A3" w:rsidR="00DC7CEB" w:rsidRPr="002548A0" w:rsidRDefault="00DC7CEB" w:rsidP="002548A0">
      <w:pPr>
        <w:numPr>
          <w:ilvl w:val="0"/>
          <w:numId w:val="36"/>
        </w:numPr>
        <w:spacing w:line="276" w:lineRule="auto"/>
        <w:contextualSpacing/>
        <w:rPr>
          <w:rFonts w:eastAsia="MS Mincho" w:cstheme="minorHAnsi"/>
          <w:sz w:val="22"/>
          <w:szCs w:val="22"/>
        </w:rPr>
      </w:pPr>
      <w:r w:rsidRPr="002548A0">
        <w:rPr>
          <w:rFonts w:eastAsia="MS Mincho" w:cstheme="minorHAnsi"/>
          <w:sz w:val="22"/>
          <w:szCs w:val="22"/>
        </w:rPr>
        <w:t xml:space="preserve">Independent legal advice is </w:t>
      </w:r>
      <w:r w:rsidR="002548A0" w:rsidRPr="002548A0">
        <w:rPr>
          <w:rFonts w:eastAsia="MS Mincho" w:cstheme="minorHAnsi"/>
          <w:sz w:val="22"/>
          <w:szCs w:val="22"/>
        </w:rPr>
        <w:t>recommended</w:t>
      </w:r>
      <w:r w:rsidRPr="002548A0">
        <w:rPr>
          <w:rFonts w:eastAsia="MS Mincho" w:cstheme="minorHAnsi"/>
          <w:sz w:val="22"/>
          <w:szCs w:val="22"/>
        </w:rPr>
        <w:t xml:space="preserve"> for PGs, and associated costs are borne by the borrower</w:t>
      </w:r>
    </w:p>
    <w:p w14:paraId="66FCB303" w14:textId="77777777" w:rsidR="00DC7CEB" w:rsidRPr="002548A0" w:rsidRDefault="00DC7CEB" w:rsidP="002548A0">
      <w:pPr>
        <w:spacing w:line="276" w:lineRule="auto"/>
        <w:contextualSpacing/>
        <w:rPr>
          <w:rFonts w:eastAsia="MS Mincho" w:cstheme="minorHAnsi"/>
          <w:sz w:val="22"/>
          <w:szCs w:val="22"/>
        </w:rPr>
      </w:pPr>
    </w:p>
    <w:p w14:paraId="076C7906" w14:textId="77777777" w:rsidR="00DC7CEB" w:rsidRPr="002548A0" w:rsidRDefault="00DC7CEB" w:rsidP="002548A0">
      <w:pPr>
        <w:keepNext/>
        <w:keepLines/>
        <w:spacing w:line="276" w:lineRule="auto"/>
        <w:outlineLvl w:val="1"/>
        <w:rPr>
          <w:rFonts w:eastAsia="MS Gothic" w:cstheme="minorHAnsi"/>
          <w:b/>
          <w:bCs/>
          <w:color w:val="4F81BD"/>
          <w:sz w:val="26"/>
          <w:szCs w:val="26"/>
        </w:rPr>
      </w:pPr>
      <w:r w:rsidRPr="002548A0">
        <w:rPr>
          <w:rFonts w:eastAsia="MS Gothic" w:cstheme="minorHAnsi"/>
          <w:b/>
          <w:bCs/>
          <w:color w:val="4F81BD"/>
          <w:sz w:val="26"/>
          <w:szCs w:val="26"/>
        </w:rPr>
        <w:t>Fees</w:t>
      </w:r>
    </w:p>
    <w:p w14:paraId="676B831D" w14:textId="77777777" w:rsidR="00DC7CEB" w:rsidRPr="002548A0" w:rsidRDefault="00DC7CEB" w:rsidP="002548A0">
      <w:pPr>
        <w:numPr>
          <w:ilvl w:val="0"/>
          <w:numId w:val="37"/>
        </w:numPr>
        <w:spacing w:line="276" w:lineRule="auto"/>
        <w:contextualSpacing/>
        <w:rPr>
          <w:rFonts w:eastAsia="MS Mincho" w:cstheme="minorHAnsi"/>
          <w:sz w:val="22"/>
          <w:szCs w:val="22"/>
        </w:rPr>
      </w:pPr>
      <w:r w:rsidRPr="002548A0">
        <w:rPr>
          <w:rFonts w:eastAsia="MS Mincho" w:cstheme="minorHAnsi"/>
          <w:sz w:val="22"/>
          <w:szCs w:val="22"/>
        </w:rPr>
        <w:t>An arrangement fee applies to all loans and may be paid before drawdown, added to the loan, or netted off the loan payment</w:t>
      </w:r>
    </w:p>
    <w:p w14:paraId="2291E89F" w14:textId="77777777" w:rsidR="00DC7CEB" w:rsidRPr="002548A0" w:rsidRDefault="00DC7CEB" w:rsidP="002548A0">
      <w:pPr>
        <w:numPr>
          <w:ilvl w:val="0"/>
          <w:numId w:val="37"/>
        </w:numPr>
        <w:spacing w:line="276" w:lineRule="auto"/>
        <w:contextualSpacing/>
        <w:rPr>
          <w:rFonts w:eastAsia="MS Mincho" w:cstheme="minorHAnsi"/>
          <w:sz w:val="22"/>
          <w:szCs w:val="22"/>
        </w:rPr>
      </w:pPr>
      <w:r w:rsidRPr="002548A0">
        <w:rPr>
          <w:rFonts w:eastAsia="MS Mincho" w:cstheme="minorHAnsi"/>
          <w:sz w:val="22"/>
          <w:szCs w:val="22"/>
        </w:rPr>
        <w:t>Additional security costs (if applicable) are also the responsibility of the borrower</w:t>
      </w:r>
    </w:p>
    <w:p w14:paraId="5295E39E" w14:textId="77777777" w:rsidR="00DC7CEB" w:rsidRPr="002548A0" w:rsidRDefault="00DC7CEB" w:rsidP="002548A0">
      <w:pPr>
        <w:spacing w:line="276" w:lineRule="auto"/>
        <w:contextualSpacing/>
        <w:rPr>
          <w:rFonts w:eastAsia="MS Mincho" w:cstheme="minorHAnsi"/>
          <w:sz w:val="22"/>
          <w:szCs w:val="22"/>
        </w:rPr>
      </w:pPr>
    </w:p>
    <w:p w14:paraId="5B4A05A7" w14:textId="77777777" w:rsidR="00DC7CEB" w:rsidRPr="002548A0" w:rsidRDefault="00DC7CEB" w:rsidP="002548A0">
      <w:pPr>
        <w:keepNext/>
        <w:keepLines/>
        <w:spacing w:line="276" w:lineRule="auto"/>
        <w:outlineLvl w:val="1"/>
        <w:rPr>
          <w:rFonts w:eastAsia="MS Gothic" w:cstheme="minorHAnsi"/>
          <w:b/>
          <w:bCs/>
          <w:color w:val="4F81BD"/>
          <w:sz w:val="26"/>
          <w:szCs w:val="26"/>
        </w:rPr>
      </w:pPr>
      <w:r w:rsidRPr="002548A0">
        <w:rPr>
          <w:rFonts w:eastAsia="MS Gothic" w:cstheme="minorHAnsi"/>
          <w:b/>
          <w:bCs/>
          <w:color w:val="4F81BD"/>
          <w:sz w:val="26"/>
          <w:szCs w:val="26"/>
        </w:rPr>
        <w:t>Reporting</w:t>
      </w:r>
    </w:p>
    <w:p w14:paraId="41C7CF07" w14:textId="3C545669" w:rsidR="00DC7CEB" w:rsidRPr="002548A0" w:rsidRDefault="00DC7CEB" w:rsidP="002548A0">
      <w:pPr>
        <w:numPr>
          <w:ilvl w:val="0"/>
          <w:numId w:val="38"/>
        </w:numPr>
        <w:spacing w:line="276" w:lineRule="auto"/>
        <w:contextualSpacing/>
        <w:rPr>
          <w:rFonts w:eastAsia="MS Mincho" w:cstheme="minorHAnsi"/>
          <w:sz w:val="22"/>
          <w:szCs w:val="22"/>
        </w:rPr>
      </w:pPr>
      <w:r w:rsidRPr="002548A0">
        <w:rPr>
          <w:rFonts w:eastAsia="MS Mincho" w:cstheme="minorHAnsi"/>
          <w:sz w:val="22"/>
          <w:szCs w:val="22"/>
        </w:rPr>
        <w:t xml:space="preserve">Loans are monitored </w:t>
      </w:r>
      <w:r w:rsidR="002548A0" w:rsidRPr="002548A0">
        <w:rPr>
          <w:rFonts w:eastAsia="MS Mincho" w:cstheme="minorHAnsi"/>
          <w:sz w:val="22"/>
          <w:szCs w:val="22"/>
        </w:rPr>
        <w:t>monthly</w:t>
      </w:r>
    </w:p>
    <w:p w14:paraId="295E26F2" w14:textId="77777777" w:rsidR="00DC7CEB" w:rsidRPr="002548A0" w:rsidRDefault="00DC7CEB" w:rsidP="002548A0">
      <w:pPr>
        <w:numPr>
          <w:ilvl w:val="0"/>
          <w:numId w:val="38"/>
        </w:numPr>
        <w:spacing w:line="276" w:lineRule="auto"/>
        <w:contextualSpacing/>
        <w:rPr>
          <w:rFonts w:eastAsia="MS Mincho" w:cstheme="minorHAnsi"/>
          <w:sz w:val="22"/>
          <w:szCs w:val="22"/>
        </w:rPr>
      </w:pPr>
      <w:r w:rsidRPr="002548A0">
        <w:rPr>
          <w:rFonts w:eastAsia="MS Mincho" w:cstheme="minorHAnsi"/>
          <w:sz w:val="22"/>
          <w:szCs w:val="22"/>
        </w:rPr>
        <w:t>Clients must provide financial updates and impact metrics (e.g., jobs created/safeguarded) to meet funder requirements</w:t>
      </w:r>
    </w:p>
    <w:p w14:paraId="1C08DEDE" w14:textId="77777777" w:rsidR="00DC7CEB" w:rsidRPr="002548A0" w:rsidRDefault="00DC7CEB" w:rsidP="002548A0">
      <w:pPr>
        <w:spacing w:line="276" w:lineRule="auto"/>
        <w:contextualSpacing/>
        <w:rPr>
          <w:rFonts w:eastAsia="MS Mincho" w:cstheme="minorHAnsi"/>
          <w:sz w:val="22"/>
          <w:szCs w:val="22"/>
        </w:rPr>
      </w:pPr>
    </w:p>
    <w:p w14:paraId="1B5AB308" w14:textId="77777777" w:rsidR="00DC7CEB" w:rsidRPr="002548A0" w:rsidRDefault="00DC7CEB" w:rsidP="002548A0">
      <w:pPr>
        <w:keepNext/>
        <w:keepLines/>
        <w:spacing w:line="276" w:lineRule="auto"/>
        <w:outlineLvl w:val="1"/>
        <w:rPr>
          <w:rFonts w:eastAsia="MS Gothic" w:cstheme="minorHAnsi"/>
          <w:b/>
          <w:bCs/>
          <w:color w:val="4F81BD"/>
          <w:sz w:val="26"/>
          <w:szCs w:val="26"/>
        </w:rPr>
      </w:pPr>
      <w:r w:rsidRPr="002548A0">
        <w:rPr>
          <w:rFonts w:eastAsia="MS Gothic" w:cstheme="minorHAnsi"/>
          <w:b/>
          <w:bCs/>
          <w:color w:val="4F81BD"/>
          <w:sz w:val="26"/>
          <w:szCs w:val="26"/>
        </w:rPr>
        <w:t>Charges</w:t>
      </w:r>
    </w:p>
    <w:p w14:paraId="0192FF38" w14:textId="333CEF64" w:rsidR="00DC7CEB" w:rsidRPr="002548A0" w:rsidRDefault="00DC7CEB" w:rsidP="002548A0">
      <w:pPr>
        <w:numPr>
          <w:ilvl w:val="0"/>
          <w:numId w:val="39"/>
        </w:numPr>
        <w:spacing w:line="276" w:lineRule="auto"/>
        <w:contextualSpacing/>
        <w:rPr>
          <w:rFonts w:eastAsia="MS Mincho" w:cstheme="minorHAnsi"/>
          <w:sz w:val="22"/>
          <w:szCs w:val="22"/>
        </w:rPr>
      </w:pPr>
      <w:r w:rsidRPr="002548A0">
        <w:rPr>
          <w:rFonts w:eastAsia="MS Mincho" w:cstheme="minorHAnsi"/>
          <w:sz w:val="22"/>
          <w:szCs w:val="22"/>
        </w:rPr>
        <w:t>First Enterprise may charge for missed payments, cancelled direct debits, or any additional loan administration work as required</w:t>
      </w:r>
      <w:r w:rsidR="002548A0" w:rsidRPr="002548A0">
        <w:rPr>
          <w:rFonts w:eastAsia="MS Mincho" w:cstheme="minorHAnsi"/>
          <w:sz w:val="22"/>
          <w:szCs w:val="22"/>
        </w:rPr>
        <w:t xml:space="preserve">. You will be notified of these charges should they apply </w:t>
      </w:r>
    </w:p>
    <w:p w14:paraId="7F55BB7E" w14:textId="7586AF57" w:rsidR="00DC7CEB" w:rsidRPr="002548A0" w:rsidRDefault="00DC7CEB" w:rsidP="002548A0">
      <w:pPr>
        <w:numPr>
          <w:ilvl w:val="0"/>
          <w:numId w:val="39"/>
        </w:numPr>
        <w:spacing w:line="276" w:lineRule="auto"/>
        <w:contextualSpacing/>
        <w:rPr>
          <w:rFonts w:eastAsia="MS Mincho" w:cstheme="minorHAnsi"/>
          <w:sz w:val="22"/>
          <w:szCs w:val="22"/>
        </w:rPr>
      </w:pPr>
      <w:r w:rsidRPr="002548A0">
        <w:rPr>
          <w:rFonts w:eastAsia="MS Mincho" w:cstheme="minorHAnsi"/>
          <w:sz w:val="22"/>
          <w:szCs w:val="22"/>
        </w:rPr>
        <w:t xml:space="preserve">Persistent missed payments </w:t>
      </w:r>
      <w:r w:rsidR="002548A0" w:rsidRPr="002548A0">
        <w:rPr>
          <w:rFonts w:eastAsia="MS Mincho" w:cstheme="minorHAnsi"/>
          <w:sz w:val="22"/>
          <w:szCs w:val="22"/>
        </w:rPr>
        <w:t>will</w:t>
      </w:r>
      <w:r w:rsidRPr="002548A0">
        <w:rPr>
          <w:rFonts w:eastAsia="MS Mincho" w:cstheme="minorHAnsi"/>
          <w:sz w:val="22"/>
          <w:szCs w:val="22"/>
        </w:rPr>
        <w:t xml:space="preserve"> result in </w:t>
      </w:r>
      <w:r w:rsidR="002548A0" w:rsidRPr="002548A0">
        <w:rPr>
          <w:rFonts w:eastAsia="MS Mincho" w:cstheme="minorHAnsi"/>
          <w:sz w:val="22"/>
          <w:szCs w:val="22"/>
        </w:rPr>
        <w:t>debt collection activities</w:t>
      </w:r>
      <w:r w:rsidRPr="002548A0">
        <w:rPr>
          <w:rFonts w:eastAsia="MS Mincho" w:cstheme="minorHAnsi"/>
          <w:sz w:val="22"/>
          <w:szCs w:val="22"/>
        </w:rPr>
        <w:t xml:space="preserve">. You will be liable for any debt recovery costs, including court costs </w:t>
      </w:r>
    </w:p>
    <w:p w14:paraId="372E6B09" w14:textId="77777777" w:rsidR="00B13D60" w:rsidRPr="002548A0" w:rsidRDefault="00B13D60" w:rsidP="002548A0">
      <w:pPr>
        <w:rPr>
          <w:rFonts w:cstheme="minorHAnsi"/>
        </w:rPr>
      </w:pPr>
    </w:p>
    <w:p w14:paraId="745CDA75" w14:textId="77777777" w:rsidR="00B13D60" w:rsidRPr="002548A0" w:rsidRDefault="00B13D60" w:rsidP="002548A0">
      <w:pPr>
        <w:rPr>
          <w:rFonts w:cstheme="minorHAnsi"/>
        </w:rPr>
      </w:pPr>
    </w:p>
    <w:p w14:paraId="0D906032" w14:textId="77777777" w:rsidR="00B13D60" w:rsidRPr="002548A0" w:rsidRDefault="00B13D60" w:rsidP="002548A0">
      <w:pPr>
        <w:rPr>
          <w:rFonts w:cstheme="minorHAnsi"/>
        </w:rPr>
      </w:pPr>
    </w:p>
    <w:p w14:paraId="4FBA1E34" w14:textId="77777777" w:rsidR="00B13D60" w:rsidRPr="002548A0" w:rsidRDefault="00B13D60" w:rsidP="002548A0">
      <w:pPr>
        <w:rPr>
          <w:rFonts w:cstheme="minorHAnsi"/>
        </w:rPr>
      </w:pPr>
    </w:p>
    <w:p w14:paraId="673C231A" w14:textId="77777777" w:rsidR="00B13D60" w:rsidRPr="002548A0" w:rsidRDefault="00B13D60" w:rsidP="002548A0">
      <w:pPr>
        <w:rPr>
          <w:rFonts w:cstheme="minorHAnsi"/>
        </w:rPr>
      </w:pPr>
    </w:p>
    <w:p w14:paraId="7F4A8C88" w14:textId="77777777" w:rsidR="00B13D60" w:rsidRPr="002548A0" w:rsidRDefault="00B13D60" w:rsidP="002548A0">
      <w:pPr>
        <w:rPr>
          <w:rFonts w:cstheme="minorHAnsi"/>
        </w:rPr>
      </w:pPr>
    </w:p>
    <w:p w14:paraId="35AA8015" w14:textId="77777777" w:rsidR="00B13D60" w:rsidRPr="00C54E18" w:rsidRDefault="00B13D60" w:rsidP="002548A0">
      <w:pPr>
        <w:rPr>
          <w:rFonts w:asciiTheme="majorHAnsi" w:hAnsiTheme="majorHAnsi" w:cstheme="majorHAnsi"/>
        </w:rPr>
      </w:pPr>
    </w:p>
    <w:p w14:paraId="527D57E5" w14:textId="77777777" w:rsidR="00B13D60" w:rsidRPr="00C54E18" w:rsidRDefault="00B13D60" w:rsidP="002548A0">
      <w:pPr>
        <w:rPr>
          <w:rFonts w:asciiTheme="majorHAnsi" w:hAnsiTheme="majorHAnsi" w:cstheme="majorHAnsi"/>
        </w:rPr>
      </w:pPr>
    </w:p>
    <w:p w14:paraId="3416FCFB" w14:textId="77777777" w:rsidR="00B13D60" w:rsidRPr="00C54E18" w:rsidRDefault="00B13D60" w:rsidP="002548A0">
      <w:pPr>
        <w:rPr>
          <w:rFonts w:asciiTheme="majorHAnsi" w:hAnsiTheme="majorHAnsi" w:cstheme="majorHAnsi"/>
        </w:rPr>
      </w:pPr>
    </w:p>
    <w:p w14:paraId="5C6CAB9E" w14:textId="77777777" w:rsidR="00B13D60" w:rsidRPr="00C54E18" w:rsidRDefault="00B13D60" w:rsidP="002548A0">
      <w:pPr>
        <w:rPr>
          <w:rFonts w:asciiTheme="majorHAnsi" w:hAnsiTheme="majorHAnsi" w:cstheme="majorHAnsi"/>
        </w:rPr>
      </w:pPr>
    </w:p>
    <w:p w14:paraId="45B6AFA8" w14:textId="77777777" w:rsidR="00B13D60" w:rsidRPr="00C54E18" w:rsidRDefault="00B13D60" w:rsidP="002548A0">
      <w:pPr>
        <w:rPr>
          <w:rFonts w:asciiTheme="majorHAnsi" w:hAnsiTheme="majorHAnsi" w:cstheme="majorHAnsi"/>
        </w:rPr>
      </w:pPr>
    </w:p>
    <w:p w14:paraId="4AD8026C" w14:textId="77777777" w:rsidR="00B13D60" w:rsidRPr="00C54E18" w:rsidRDefault="00B13D60" w:rsidP="002548A0">
      <w:pPr>
        <w:rPr>
          <w:rFonts w:asciiTheme="majorHAnsi" w:hAnsiTheme="majorHAnsi" w:cstheme="majorHAnsi"/>
        </w:rPr>
      </w:pPr>
    </w:p>
    <w:p w14:paraId="2A7EB9F3" w14:textId="77777777" w:rsidR="009C6D30" w:rsidRPr="00C54E18" w:rsidRDefault="009C6D30" w:rsidP="002548A0">
      <w:pPr>
        <w:rPr>
          <w:rFonts w:asciiTheme="majorHAnsi" w:hAnsiTheme="majorHAnsi" w:cstheme="majorHAnsi"/>
        </w:rPr>
      </w:pPr>
    </w:p>
    <w:sectPr w:rsidR="009C6D30" w:rsidRPr="00C54E18" w:rsidSect="00663420">
      <w:headerReference w:type="default" r:id="rId14"/>
      <w:footerReference w:type="default" r:id="rId15"/>
      <w:pgSz w:w="12240" w:h="15840"/>
      <w:pgMar w:top="1080" w:right="1080" w:bottom="108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A7741" w14:textId="77777777" w:rsidR="00AE64D4" w:rsidRDefault="00AE64D4" w:rsidP="00176E67">
      <w:r>
        <w:separator/>
      </w:r>
    </w:p>
  </w:endnote>
  <w:endnote w:type="continuationSeparator" w:id="0">
    <w:p w14:paraId="6ED9FE62" w14:textId="77777777" w:rsidR="00AE64D4" w:rsidRDefault="00AE64D4" w:rsidP="00176E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2161716"/>
      <w:docPartObj>
        <w:docPartGallery w:val="Page Numbers (Bottom of Page)"/>
        <w:docPartUnique/>
      </w:docPartObj>
    </w:sdtPr>
    <w:sdtEndPr>
      <w:rPr>
        <w:noProof/>
      </w:rPr>
    </w:sdtEndPr>
    <w:sdtContent>
      <w:p w14:paraId="0D556564" w14:textId="5B19D9C5" w:rsidR="006D7878" w:rsidRDefault="006D7878">
        <w:pPr>
          <w:pStyle w:val="Footer"/>
          <w:jc w:val="right"/>
        </w:pPr>
        <w:r>
          <w:fldChar w:fldCharType="begin"/>
        </w:r>
        <w:r>
          <w:instrText xml:space="preserve"> PAGE   \* MERGEFORMAT </w:instrText>
        </w:r>
        <w:r>
          <w:fldChar w:fldCharType="separate"/>
        </w:r>
        <w:r w:rsidR="007F73F6">
          <w:rPr>
            <w:noProof/>
          </w:rPr>
          <w:t>10</w:t>
        </w:r>
        <w:r>
          <w:rPr>
            <w:noProof/>
          </w:rPr>
          <w:fldChar w:fldCharType="end"/>
        </w:r>
        <w:r w:rsidR="00A73577">
          <w:rPr>
            <w:noProof/>
          </w:rPr>
          <w:t xml:space="preserve"> </w:t>
        </w:r>
      </w:p>
    </w:sdtContent>
  </w:sdt>
  <w:p w14:paraId="7CDE7ABD" w14:textId="4E037233" w:rsidR="00871DD9" w:rsidRDefault="00A73577">
    <w:pPr>
      <w:pStyle w:val="Footer"/>
      <w:jc w:val="center"/>
    </w:pPr>
    <w:r>
      <w:t xml:space="preserve">Loan Application Form </w:t>
    </w:r>
    <w:r w:rsidR="00871DD9">
      <w:t>v</w:t>
    </w:r>
    <w:r w:rsidR="0039664C">
      <w:t>9</w:t>
    </w:r>
    <w:r w:rsidR="00C76EDC">
      <w:t xml:space="preserve"> </w:t>
    </w:r>
    <w:r w:rsidR="0039664C">
      <w:t>July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5770C" w14:textId="77777777" w:rsidR="00AE64D4" w:rsidRDefault="00AE64D4" w:rsidP="00176E67">
      <w:r>
        <w:separator/>
      </w:r>
    </w:p>
  </w:footnote>
  <w:footnote w:type="continuationSeparator" w:id="0">
    <w:p w14:paraId="7A7D21AA" w14:textId="77777777" w:rsidR="00AE64D4" w:rsidRDefault="00AE64D4" w:rsidP="00176E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E033B" w14:textId="53CCCEC2" w:rsidR="007046AA" w:rsidRDefault="00F16C86">
    <w:pPr>
      <w:pStyle w:val="Header"/>
    </w:pPr>
    <w:r>
      <w:rPr>
        <w:noProof/>
      </w:rPr>
      <w:drawing>
        <wp:inline distT="0" distB="0" distL="0" distR="0" wp14:anchorId="7324BD38" wp14:editId="4251ABDE">
          <wp:extent cx="1310640" cy="458724"/>
          <wp:effectExtent l="0" t="0" r="3810" b="0"/>
          <wp:docPr id="1087034898" name="Picture 2"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034898" name="Picture 2" descr="A black background with blue tex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323616" cy="463266"/>
                  </a:xfrm>
                  <a:prstGeom prst="rect">
                    <a:avLst/>
                  </a:prstGeom>
                </pic:spPr>
              </pic:pic>
            </a:graphicData>
          </a:graphic>
        </wp:inline>
      </w:drawing>
    </w:r>
  </w:p>
  <w:p w14:paraId="38126BCE" w14:textId="77777777" w:rsidR="007046AA" w:rsidRDefault="007046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BFE22B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581C84E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760B91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33C8D2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403E1BE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07456B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97664C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14C35C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E54A73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5CE38B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A70370"/>
    <w:multiLevelType w:val="hybridMultilevel"/>
    <w:tmpl w:val="3ECEBE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28B4635"/>
    <w:multiLevelType w:val="hybridMultilevel"/>
    <w:tmpl w:val="6A7A49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3742F3F"/>
    <w:multiLevelType w:val="hybridMultilevel"/>
    <w:tmpl w:val="82B27856"/>
    <w:lvl w:ilvl="0" w:tplc="A7CE3EE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07B97A46"/>
    <w:multiLevelType w:val="hybridMultilevel"/>
    <w:tmpl w:val="E9BA43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0D6A4785"/>
    <w:multiLevelType w:val="hybridMultilevel"/>
    <w:tmpl w:val="09C403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03F64E2"/>
    <w:multiLevelType w:val="hybridMultilevel"/>
    <w:tmpl w:val="F3B072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9E7765D"/>
    <w:multiLevelType w:val="hybridMultilevel"/>
    <w:tmpl w:val="933CE3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D6A27D7"/>
    <w:multiLevelType w:val="hybridMultilevel"/>
    <w:tmpl w:val="4342CB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4B153A7"/>
    <w:multiLevelType w:val="hybridMultilevel"/>
    <w:tmpl w:val="AE20AF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4F5146A"/>
    <w:multiLevelType w:val="hybridMultilevel"/>
    <w:tmpl w:val="94F01F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5D17166"/>
    <w:multiLevelType w:val="hybridMultilevel"/>
    <w:tmpl w:val="394A28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DB66596"/>
    <w:multiLevelType w:val="hybridMultilevel"/>
    <w:tmpl w:val="ECAAE0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E133FF2"/>
    <w:multiLevelType w:val="hybridMultilevel"/>
    <w:tmpl w:val="D9900F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8FF3E78"/>
    <w:multiLevelType w:val="hybridMultilevel"/>
    <w:tmpl w:val="71345EA0"/>
    <w:lvl w:ilvl="0" w:tplc="779AAF8E">
      <w:numFmt w:val="bullet"/>
      <w:lvlText w:val="-"/>
      <w:lvlJc w:val="left"/>
      <w:pPr>
        <w:ind w:left="1080" w:hanging="360"/>
      </w:pPr>
      <w:rPr>
        <w:rFonts w:ascii="Arial" w:eastAsia="Times New Roman"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4" w15:restartNumberingAfterBreak="0">
    <w:nsid w:val="3ED8143F"/>
    <w:multiLevelType w:val="hybridMultilevel"/>
    <w:tmpl w:val="D05007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1186751"/>
    <w:multiLevelType w:val="hybridMultilevel"/>
    <w:tmpl w:val="945AB5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1A17E58"/>
    <w:multiLevelType w:val="hybridMultilevel"/>
    <w:tmpl w:val="E39EE7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3FE067D"/>
    <w:multiLevelType w:val="hybridMultilevel"/>
    <w:tmpl w:val="42F05690"/>
    <w:lvl w:ilvl="0" w:tplc="779AAF8E">
      <w:numFmt w:val="bullet"/>
      <w:lvlText w:val="-"/>
      <w:lvlJc w:val="left"/>
      <w:pPr>
        <w:ind w:left="108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1C645C0"/>
    <w:multiLevelType w:val="hybridMultilevel"/>
    <w:tmpl w:val="4B6263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2121142"/>
    <w:multiLevelType w:val="hybridMultilevel"/>
    <w:tmpl w:val="A4BC2B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33C53A6"/>
    <w:multiLevelType w:val="hybridMultilevel"/>
    <w:tmpl w:val="A4222E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40153E8"/>
    <w:multiLevelType w:val="hybridMultilevel"/>
    <w:tmpl w:val="62F826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35B2B5E"/>
    <w:multiLevelType w:val="hybridMultilevel"/>
    <w:tmpl w:val="D86A00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3E85A51"/>
    <w:multiLevelType w:val="hybridMultilevel"/>
    <w:tmpl w:val="3370BFDC"/>
    <w:lvl w:ilvl="0" w:tplc="779AAF8E">
      <w:numFmt w:val="bullet"/>
      <w:lvlText w:val="-"/>
      <w:lvlJc w:val="left"/>
      <w:pPr>
        <w:ind w:left="108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6141E7F"/>
    <w:multiLevelType w:val="hybridMultilevel"/>
    <w:tmpl w:val="2ABCC5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B2A5744"/>
    <w:multiLevelType w:val="hybridMultilevel"/>
    <w:tmpl w:val="1C6A63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B3C097A"/>
    <w:multiLevelType w:val="hybridMultilevel"/>
    <w:tmpl w:val="69E4DA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C1B73C8"/>
    <w:multiLevelType w:val="hybridMultilevel"/>
    <w:tmpl w:val="FF5AC1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F775ACE"/>
    <w:multiLevelType w:val="hybridMultilevel"/>
    <w:tmpl w:val="D5EECB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11216267">
    <w:abstractNumId w:val="9"/>
  </w:num>
  <w:num w:numId="2" w16cid:durableId="540094258">
    <w:abstractNumId w:val="7"/>
  </w:num>
  <w:num w:numId="3" w16cid:durableId="1693458332">
    <w:abstractNumId w:val="6"/>
  </w:num>
  <w:num w:numId="4" w16cid:durableId="765687021">
    <w:abstractNumId w:val="5"/>
  </w:num>
  <w:num w:numId="5" w16cid:durableId="386032292">
    <w:abstractNumId w:val="4"/>
  </w:num>
  <w:num w:numId="6" w16cid:durableId="1544977343">
    <w:abstractNumId w:val="8"/>
  </w:num>
  <w:num w:numId="7" w16cid:durableId="1803569537">
    <w:abstractNumId w:val="3"/>
  </w:num>
  <w:num w:numId="8" w16cid:durableId="1925340236">
    <w:abstractNumId w:val="2"/>
  </w:num>
  <w:num w:numId="9" w16cid:durableId="1204369015">
    <w:abstractNumId w:val="1"/>
  </w:num>
  <w:num w:numId="10" w16cid:durableId="1674260309">
    <w:abstractNumId w:val="0"/>
  </w:num>
  <w:num w:numId="11" w16cid:durableId="79370963">
    <w:abstractNumId w:val="36"/>
  </w:num>
  <w:num w:numId="12" w16cid:durableId="896160394">
    <w:abstractNumId w:val="32"/>
  </w:num>
  <w:num w:numId="13" w16cid:durableId="1893690265">
    <w:abstractNumId w:val="12"/>
  </w:num>
  <w:num w:numId="14" w16cid:durableId="850296610">
    <w:abstractNumId w:val="23"/>
  </w:num>
  <w:num w:numId="15" w16cid:durableId="1154682689">
    <w:abstractNumId w:val="33"/>
  </w:num>
  <w:num w:numId="16" w16cid:durableId="363597032">
    <w:abstractNumId w:val="35"/>
  </w:num>
  <w:num w:numId="17" w16cid:durableId="202909481">
    <w:abstractNumId w:val="27"/>
  </w:num>
  <w:num w:numId="18" w16cid:durableId="280382832">
    <w:abstractNumId w:val="13"/>
  </w:num>
  <w:num w:numId="19" w16cid:durableId="1676808805">
    <w:abstractNumId w:val="18"/>
  </w:num>
  <w:num w:numId="20" w16cid:durableId="313527740">
    <w:abstractNumId w:val="21"/>
  </w:num>
  <w:num w:numId="21" w16cid:durableId="212665213">
    <w:abstractNumId w:val="31"/>
  </w:num>
  <w:num w:numId="22" w16cid:durableId="648637509">
    <w:abstractNumId w:val="25"/>
  </w:num>
  <w:num w:numId="23" w16cid:durableId="1067531157">
    <w:abstractNumId w:val="34"/>
  </w:num>
  <w:num w:numId="24" w16cid:durableId="824666156">
    <w:abstractNumId w:val="17"/>
  </w:num>
  <w:num w:numId="25" w16cid:durableId="900022302">
    <w:abstractNumId w:val="37"/>
  </w:num>
  <w:num w:numId="26" w16cid:durableId="1662000676">
    <w:abstractNumId w:val="14"/>
  </w:num>
  <w:num w:numId="27" w16cid:durableId="1814444695">
    <w:abstractNumId w:val="11"/>
  </w:num>
  <w:num w:numId="28" w16cid:durableId="1528565386">
    <w:abstractNumId w:val="38"/>
  </w:num>
  <w:num w:numId="29" w16cid:durableId="783302739">
    <w:abstractNumId w:val="28"/>
  </w:num>
  <w:num w:numId="30" w16cid:durableId="845053756">
    <w:abstractNumId w:val="29"/>
  </w:num>
  <w:num w:numId="31" w16cid:durableId="1025865243">
    <w:abstractNumId w:val="24"/>
  </w:num>
  <w:num w:numId="32" w16cid:durableId="1405104431">
    <w:abstractNumId w:val="15"/>
  </w:num>
  <w:num w:numId="33" w16cid:durableId="756370286">
    <w:abstractNumId w:val="10"/>
  </w:num>
  <w:num w:numId="34" w16cid:durableId="2143768181">
    <w:abstractNumId w:val="22"/>
  </w:num>
  <w:num w:numId="35" w16cid:durableId="985550553">
    <w:abstractNumId w:val="16"/>
  </w:num>
  <w:num w:numId="36" w16cid:durableId="633676850">
    <w:abstractNumId w:val="26"/>
  </w:num>
  <w:num w:numId="37" w16cid:durableId="2085376397">
    <w:abstractNumId w:val="30"/>
  </w:num>
  <w:num w:numId="38" w16cid:durableId="398482121">
    <w:abstractNumId w:val="19"/>
  </w:num>
  <w:num w:numId="39" w16cid:durableId="130026161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stylePaneFormatFilter w:val="7004" w:allStyles="0" w:customStyles="0" w:latentStyles="1" w:stylesInUse="0" w:headingStyles="0" w:numberingStyles="0" w:tableStyles="0" w:directFormattingOnRuns="0" w:directFormattingOnParagraphs="0" w:directFormattingOnNumbering="0" w:directFormattingOnTables="0" w:clearFormatting="1" w:top3HeadingStyles="1" w:visibleStyles="1"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cwNLI0NDY3sjS1NDdU0lEKTi0uzszPAykwrAUAEcy9uiwAAAA="/>
  </w:docVars>
  <w:rsids>
    <w:rsidRoot w:val="00FE52F0"/>
    <w:rsid w:val="000071F7"/>
    <w:rsid w:val="00010B00"/>
    <w:rsid w:val="0002798A"/>
    <w:rsid w:val="000356E1"/>
    <w:rsid w:val="00051842"/>
    <w:rsid w:val="00083002"/>
    <w:rsid w:val="00087B85"/>
    <w:rsid w:val="000A01F1"/>
    <w:rsid w:val="000A0866"/>
    <w:rsid w:val="000C1163"/>
    <w:rsid w:val="000C43D7"/>
    <w:rsid w:val="000C5F75"/>
    <w:rsid w:val="000C797A"/>
    <w:rsid w:val="000D2539"/>
    <w:rsid w:val="000D2BB8"/>
    <w:rsid w:val="000D2BE4"/>
    <w:rsid w:val="000E0329"/>
    <w:rsid w:val="000E1A8B"/>
    <w:rsid w:val="000F2DF4"/>
    <w:rsid w:val="000F6783"/>
    <w:rsid w:val="00100C9E"/>
    <w:rsid w:val="00104F93"/>
    <w:rsid w:val="001135C2"/>
    <w:rsid w:val="00115E54"/>
    <w:rsid w:val="00120C95"/>
    <w:rsid w:val="00122786"/>
    <w:rsid w:val="0012485A"/>
    <w:rsid w:val="001264C1"/>
    <w:rsid w:val="001311DF"/>
    <w:rsid w:val="00137DCA"/>
    <w:rsid w:val="0014663E"/>
    <w:rsid w:val="00176E67"/>
    <w:rsid w:val="00180664"/>
    <w:rsid w:val="001903F7"/>
    <w:rsid w:val="0019395E"/>
    <w:rsid w:val="001B2639"/>
    <w:rsid w:val="001B42F8"/>
    <w:rsid w:val="001B7CA0"/>
    <w:rsid w:val="001C1AF8"/>
    <w:rsid w:val="001D1AB7"/>
    <w:rsid w:val="001D3AD1"/>
    <w:rsid w:val="001D6B76"/>
    <w:rsid w:val="001E16B5"/>
    <w:rsid w:val="002058CD"/>
    <w:rsid w:val="00211828"/>
    <w:rsid w:val="0023304C"/>
    <w:rsid w:val="00250014"/>
    <w:rsid w:val="002548A0"/>
    <w:rsid w:val="00260BB8"/>
    <w:rsid w:val="002644CE"/>
    <w:rsid w:val="00266EF2"/>
    <w:rsid w:val="00272EAF"/>
    <w:rsid w:val="00275BB5"/>
    <w:rsid w:val="00277A06"/>
    <w:rsid w:val="00286F6A"/>
    <w:rsid w:val="00291C8C"/>
    <w:rsid w:val="00293141"/>
    <w:rsid w:val="00293570"/>
    <w:rsid w:val="00297477"/>
    <w:rsid w:val="002A1ECE"/>
    <w:rsid w:val="002A2510"/>
    <w:rsid w:val="002A6FA9"/>
    <w:rsid w:val="002B4D1D"/>
    <w:rsid w:val="002C0449"/>
    <w:rsid w:val="002C10B1"/>
    <w:rsid w:val="002C2A25"/>
    <w:rsid w:val="002C6E34"/>
    <w:rsid w:val="002D222A"/>
    <w:rsid w:val="002F56E8"/>
    <w:rsid w:val="003076FD"/>
    <w:rsid w:val="00317005"/>
    <w:rsid w:val="0032558C"/>
    <w:rsid w:val="00330050"/>
    <w:rsid w:val="003315DE"/>
    <w:rsid w:val="00335259"/>
    <w:rsid w:val="00342D9A"/>
    <w:rsid w:val="0036203D"/>
    <w:rsid w:val="003632AC"/>
    <w:rsid w:val="00370DD8"/>
    <w:rsid w:val="003731D4"/>
    <w:rsid w:val="003929F1"/>
    <w:rsid w:val="0039664C"/>
    <w:rsid w:val="003A1B63"/>
    <w:rsid w:val="003A41A1"/>
    <w:rsid w:val="003B2326"/>
    <w:rsid w:val="003C7EFF"/>
    <w:rsid w:val="003D1B77"/>
    <w:rsid w:val="003F45FD"/>
    <w:rsid w:val="00400251"/>
    <w:rsid w:val="00435CFF"/>
    <w:rsid w:val="00437ED0"/>
    <w:rsid w:val="00440CD8"/>
    <w:rsid w:val="00443837"/>
    <w:rsid w:val="004463C1"/>
    <w:rsid w:val="00446DC6"/>
    <w:rsid w:val="00447DAA"/>
    <w:rsid w:val="00450F66"/>
    <w:rsid w:val="0045610F"/>
    <w:rsid w:val="00461739"/>
    <w:rsid w:val="00467865"/>
    <w:rsid w:val="00472B6C"/>
    <w:rsid w:val="0048667C"/>
    <w:rsid w:val="0048685F"/>
    <w:rsid w:val="00490804"/>
    <w:rsid w:val="004A1437"/>
    <w:rsid w:val="004A4198"/>
    <w:rsid w:val="004A54EA"/>
    <w:rsid w:val="004B0578"/>
    <w:rsid w:val="004D2232"/>
    <w:rsid w:val="004E34C6"/>
    <w:rsid w:val="004F470F"/>
    <w:rsid w:val="004F62AD"/>
    <w:rsid w:val="004F7B52"/>
    <w:rsid w:val="00501AE8"/>
    <w:rsid w:val="00503CE4"/>
    <w:rsid w:val="00504B65"/>
    <w:rsid w:val="005114CE"/>
    <w:rsid w:val="0052122B"/>
    <w:rsid w:val="00523B22"/>
    <w:rsid w:val="00546725"/>
    <w:rsid w:val="005532DF"/>
    <w:rsid w:val="0055373E"/>
    <w:rsid w:val="005557F6"/>
    <w:rsid w:val="00563778"/>
    <w:rsid w:val="00563E77"/>
    <w:rsid w:val="00572951"/>
    <w:rsid w:val="00572B0B"/>
    <w:rsid w:val="0057367F"/>
    <w:rsid w:val="00574E75"/>
    <w:rsid w:val="00575704"/>
    <w:rsid w:val="00575C3E"/>
    <w:rsid w:val="0058296D"/>
    <w:rsid w:val="0059417B"/>
    <w:rsid w:val="005B4AE2"/>
    <w:rsid w:val="005B5B7D"/>
    <w:rsid w:val="005C68ED"/>
    <w:rsid w:val="005D521B"/>
    <w:rsid w:val="005E4771"/>
    <w:rsid w:val="005E63CC"/>
    <w:rsid w:val="005F6E87"/>
    <w:rsid w:val="00602863"/>
    <w:rsid w:val="00607FED"/>
    <w:rsid w:val="00613129"/>
    <w:rsid w:val="00617C65"/>
    <w:rsid w:val="006266AF"/>
    <w:rsid w:val="006269A5"/>
    <w:rsid w:val="006270FE"/>
    <w:rsid w:val="00631D50"/>
    <w:rsid w:val="0063459A"/>
    <w:rsid w:val="00642294"/>
    <w:rsid w:val="00646443"/>
    <w:rsid w:val="00655CA9"/>
    <w:rsid w:val="006577CA"/>
    <w:rsid w:val="0066126B"/>
    <w:rsid w:val="00663420"/>
    <w:rsid w:val="00667F6B"/>
    <w:rsid w:val="00671E40"/>
    <w:rsid w:val="00682C69"/>
    <w:rsid w:val="006A08C1"/>
    <w:rsid w:val="006D2635"/>
    <w:rsid w:val="006D779C"/>
    <w:rsid w:val="006D7878"/>
    <w:rsid w:val="006E4F63"/>
    <w:rsid w:val="006E729E"/>
    <w:rsid w:val="006F0F83"/>
    <w:rsid w:val="007046AA"/>
    <w:rsid w:val="00722A00"/>
    <w:rsid w:val="00724FA4"/>
    <w:rsid w:val="007325A9"/>
    <w:rsid w:val="0073660E"/>
    <w:rsid w:val="007457E1"/>
    <w:rsid w:val="00745878"/>
    <w:rsid w:val="00745968"/>
    <w:rsid w:val="0075451A"/>
    <w:rsid w:val="007550E1"/>
    <w:rsid w:val="00755826"/>
    <w:rsid w:val="007560DF"/>
    <w:rsid w:val="0075774B"/>
    <w:rsid w:val="007602AC"/>
    <w:rsid w:val="00770118"/>
    <w:rsid w:val="00774B67"/>
    <w:rsid w:val="00786E50"/>
    <w:rsid w:val="00793AC6"/>
    <w:rsid w:val="007940F7"/>
    <w:rsid w:val="007A71DE"/>
    <w:rsid w:val="007B199B"/>
    <w:rsid w:val="007B6119"/>
    <w:rsid w:val="007C1DA0"/>
    <w:rsid w:val="007C71B8"/>
    <w:rsid w:val="007D7C6A"/>
    <w:rsid w:val="007E2A15"/>
    <w:rsid w:val="007E56C4"/>
    <w:rsid w:val="007E7F18"/>
    <w:rsid w:val="007F267D"/>
    <w:rsid w:val="007F3D5B"/>
    <w:rsid w:val="007F73F6"/>
    <w:rsid w:val="008107D6"/>
    <w:rsid w:val="00810EA7"/>
    <w:rsid w:val="00826F2D"/>
    <w:rsid w:val="00827762"/>
    <w:rsid w:val="00836D41"/>
    <w:rsid w:val="00841645"/>
    <w:rsid w:val="008432A4"/>
    <w:rsid w:val="0085082D"/>
    <w:rsid w:val="00852EC6"/>
    <w:rsid w:val="00856C35"/>
    <w:rsid w:val="008604CA"/>
    <w:rsid w:val="00871876"/>
    <w:rsid w:val="00871DD9"/>
    <w:rsid w:val="008753A7"/>
    <w:rsid w:val="00877912"/>
    <w:rsid w:val="0088782D"/>
    <w:rsid w:val="008A54D4"/>
    <w:rsid w:val="008B2009"/>
    <w:rsid w:val="008B7081"/>
    <w:rsid w:val="008D50F9"/>
    <w:rsid w:val="008D7A67"/>
    <w:rsid w:val="008F2F8A"/>
    <w:rsid w:val="008F5BCD"/>
    <w:rsid w:val="00902964"/>
    <w:rsid w:val="00910CC9"/>
    <w:rsid w:val="00915AEF"/>
    <w:rsid w:val="00920507"/>
    <w:rsid w:val="009216A0"/>
    <w:rsid w:val="009323F0"/>
    <w:rsid w:val="00933455"/>
    <w:rsid w:val="009344C3"/>
    <w:rsid w:val="0094790F"/>
    <w:rsid w:val="009601E6"/>
    <w:rsid w:val="00966B90"/>
    <w:rsid w:val="009737B7"/>
    <w:rsid w:val="00974D4C"/>
    <w:rsid w:val="009802C4"/>
    <w:rsid w:val="009822CD"/>
    <w:rsid w:val="00982683"/>
    <w:rsid w:val="009971CA"/>
    <w:rsid w:val="00997488"/>
    <w:rsid w:val="009976D9"/>
    <w:rsid w:val="00997A3E"/>
    <w:rsid w:val="009A12D5"/>
    <w:rsid w:val="009A4EA3"/>
    <w:rsid w:val="009A55DC"/>
    <w:rsid w:val="009A5A1A"/>
    <w:rsid w:val="009C220D"/>
    <w:rsid w:val="009C6D30"/>
    <w:rsid w:val="009D04C7"/>
    <w:rsid w:val="009D0C9C"/>
    <w:rsid w:val="009D1E69"/>
    <w:rsid w:val="009D2EF9"/>
    <w:rsid w:val="009E2866"/>
    <w:rsid w:val="009F136C"/>
    <w:rsid w:val="00A01F3A"/>
    <w:rsid w:val="00A1646F"/>
    <w:rsid w:val="00A211B2"/>
    <w:rsid w:val="00A22952"/>
    <w:rsid w:val="00A2727E"/>
    <w:rsid w:val="00A35524"/>
    <w:rsid w:val="00A45072"/>
    <w:rsid w:val="00A54299"/>
    <w:rsid w:val="00A60C9E"/>
    <w:rsid w:val="00A62C6B"/>
    <w:rsid w:val="00A6488E"/>
    <w:rsid w:val="00A72F05"/>
    <w:rsid w:val="00A73577"/>
    <w:rsid w:val="00A74F99"/>
    <w:rsid w:val="00A82BA3"/>
    <w:rsid w:val="00A841AB"/>
    <w:rsid w:val="00A94ACC"/>
    <w:rsid w:val="00AA060F"/>
    <w:rsid w:val="00AA2EA7"/>
    <w:rsid w:val="00AC1D1A"/>
    <w:rsid w:val="00AC30AF"/>
    <w:rsid w:val="00AC3824"/>
    <w:rsid w:val="00AC47D0"/>
    <w:rsid w:val="00AD0A8D"/>
    <w:rsid w:val="00AD0CBF"/>
    <w:rsid w:val="00AD1815"/>
    <w:rsid w:val="00AD51BE"/>
    <w:rsid w:val="00AE64D4"/>
    <w:rsid w:val="00AE6FA4"/>
    <w:rsid w:val="00B03907"/>
    <w:rsid w:val="00B11811"/>
    <w:rsid w:val="00B13D60"/>
    <w:rsid w:val="00B172D4"/>
    <w:rsid w:val="00B24691"/>
    <w:rsid w:val="00B311E1"/>
    <w:rsid w:val="00B34376"/>
    <w:rsid w:val="00B36301"/>
    <w:rsid w:val="00B40647"/>
    <w:rsid w:val="00B42804"/>
    <w:rsid w:val="00B45806"/>
    <w:rsid w:val="00B4735C"/>
    <w:rsid w:val="00B579DF"/>
    <w:rsid w:val="00B61BA1"/>
    <w:rsid w:val="00B62294"/>
    <w:rsid w:val="00B647A3"/>
    <w:rsid w:val="00B706DE"/>
    <w:rsid w:val="00B71E07"/>
    <w:rsid w:val="00B721DC"/>
    <w:rsid w:val="00B842C0"/>
    <w:rsid w:val="00B8723D"/>
    <w:rsid w:val="00B87504"/>
    <w:rsid w:val="00B90EC2"/>
    <w:rsid w:val="00BA268F"/>
    <w:rsid w:val="00BC07E3"/>
    <w:rsid w:val="00BD103E"/>
    <w:rsid w:val="00BD637F"/>
    <w:rsid w:val="00BD7950"/>
    <w:rsid w:val="00BE28B8"/>
    <w:rsid w:val="00BE5025"/>
    <w:rsid w:val="00BE5858"/>
    <w:rsid w:val="00C00019"/>
    <w:rsid w:val="00C079CA"/>
    <w:rsid w:val="00C40359"/>
    <w:rsid w:val="00C45FDA"/>
    <w:rsid w:val="00C54E18"/>
    <w:rsid w:val="00C576AD"/>
    <w:rsid w:val="00C67741"/>
    <w:rsid w:val="00C74647"/>
    <w:rsid w:val="00C7574E"/>
    <w:rsid w:val="00C76039"/>
    <w:rsid w:val="00C76480"/>
    <w:rsid w:val="00C76EDC"/>
    <w:rsid w:val="00C80AD2"/>
    <w:rsid w:val="00C8155B"/>
    <w:rsid w:val="00C92A3C"/>
    <w:rsid w:val="00C92FD6"/>
    <w:rsid w:val="00CE5DC7"/>
    <w:rsid w:val="00CE7D54"/>
    <w:rsid w:val="00D05829"/>
    <w:rsid w:val="00D108D0"/>
    <w:rsid w:val="00D14E73"/>
    <w:rsid w:val="00D16CCF"/>
    <w:rsid w:val="00D16EB6"/>
    <w:rsid w:val="00D17984"/>
    <w:rsid w:val="00D24DE1"/>
    <w:rsid w:val="00D50BFA"/>
    <w:rsid w:val="00D52B27"/>
    <w:rsid w:val="00D55AFA"/>
    <w:rsid w:val="00D56C80"/>
    <w:rsid w:val="00D6155E"/>
    <w:rsid w:val="00D66E17"/>
    <w:rsid w:val="00D7423F"/>
    <w:rsid w:val="00D83A19"/>
    <w:rsid w:val="00D86A85"/>
    <w:rsid w:val="00D904EA"/>
    <w:rsid w:val="00D90A75"/>
    <w:rsid w:val="00DA0A15"/>
    <w:rsid w:val="00DA4514"/>
    <w:rsid w:val="00DB0EFB"/>
    <w:rsid w:val="00DB6044"/>
    <w:rsid w:val="00DC07EA"/>
    <w:rsid w:val="00DC1B5A"/>
    <w:rsid w:val="00DC47A2"/>
    <w:rsid w:val="00DC7CEB"/>
    <w:rsid w:val="00DE1551"/>
    <w:rsid w:val="00DE1A09"/>
    <w:rsid w:val="00DE7D2B"/>
    <w:rsid w:val="00DE7FB7"/>
    <w:rsid w:val="00E069CE"/>
    <w:rsid w:val="00E106E2"/>
    <w:rsid w:val="00E13F3B"/>
    <w:rsid w:val="00E20DDA"/>
    <w:rsid w:val="00E272E6"/>
    <w:rsid w:val="00E32A27"/>
    <w:rsid w:val="00E32A8B"/>
    <w:rsid w:val="00E36054"/>
    <w:rsid w:val="00E37E7B"/>
    <w:rsid w:val="00E457F0"/>
    <w:rsid w:val="00E46E04"/>
    <w:rsid w:val="00E7329A"/>
    <w:rsid w:val="00E867E4"/>
    <w:rsid w:val="00E87396"/>
    <w:rsid w:val="00E96C4E"/>
    <w:rsid w:val="00E96F6F"/>
    <w:rsid w:val="00EB478A"/>
    <w:rsid w:val="00EC1106"/>
    <w:rsid w:val="00EC42A3"/>
    <w:rsid w:val="00ED36FB"/>
    <w:rsid w:val="00F151BD"/>
    <w:rsid w:val="00F16C86"/>
    <w:rsid w:val="00F206B6"/>
    <w:rsid w:val="00F308EB"/>
    <w:rsid w:val="00F32C4D"/>
    <w:rsid w:val="00F478E7"/>
    <w:rsid w:val="00F61161"/>
    <w:rsid w:val="00F70CE1"/>
    <w:rsid w:val="00F83033"/>
    <w:rsid w:val="00F966AA"/>
    <w:rsid w:val="00FA2CA9"/>
    <w:rsid w:val="00FB32B0"/>
    <w:rsid w:val="00FB538F"/>
    <w:rsid w:val="00FC058D"/>
    <w:rsid w:val="00FC3071"/>
    <w:rsid w:val="00FD0601"/>
    <w:rsid w:val="00FD5902"/>
    <w:rsid w:val="00FE143F"/>
    <w:rsid w:val="00FE1935"/>
    <w:rsid w:val="00FE52F0"/>
    <w:rsid w:val="00FE76BC"/>
    <w:rsid w:val="00FF1313"/>
    <w:rsid w:val="00FF6C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4DEE06"/>
  <w15:docId w15:val="{1C878314-42D3-4227-9284-45B3289B6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48A0"/>
    <w:rPr>
      <w:rFonts w:asciiTheme="minorHAnsi" w:hAnsiTheme="minorHAnsi"/>
      <w:sz w:val="19"/>
      <w:szCs w:val="24"/>
    </w:rPr>
  </w:style>
  <w:style w:type="paragraph" w:styleId="Heading1">
    <w:name w:val="heading 1"/>
    <w:basedOn w:val="Normal"/>
    <w:next w:val="Normal"/>
    <w:qFormat/>
    <w:rsid w:val="00856C35"/>
    <w:pPr>
      <w:spacing w:before="200" w:after="120"/>
      <w:outlineLvl w:val="0"/>
    </w:pPr>
    <w:rPr>
      <w:rFonts w:asciiTheme="majorHAnsi" w:hAnsiTheme="majorHAnsi"/>
      <w:b/>
      <w:sz w:val="24"/>
    </w:rPr>
  </w:style>
  <w:style w:type="paragraph" w:styleId="Heading2">
    <w:name w:val="heading 2"/>
    <w:basedOn w:val="Normal"/>
    <w:next w:val="Normal"/>
    <w:qFormat/>
    <w:rsid w:val="00176E67"/>
    <w:pPr>
      <w:keepNext/>
      <w:shd w:val="clear" w:color="auto" w:fill="595959" w:themeFill="text1" w:themeFillTint="A6"/>
      <w:spacing w:before="200"/>
      <w:jc w:val="center"/>
      <w:outlineLvl w:val="1"/>
    </w:pPr>
    <w:rPr>
      <w:rFonts w:asciiTheme="majorHAnsi" w:hAnsiTheme="majorHAnsi"/>
      <w:b/>
      <w:color w:val="FFFFFF" w:themeColor="background1"/>
      <w:sz w:val="22"/>
    </w:rPr>
  </w:style>
  <w:style w:type="paragraph" w:styleId="Heading3">
    <w:name w:val="heading 3"/>
    <w:basedOn w:val="Normal"/>
    <w:next w:val="Normal"/>
    <w:qFormat/>
    <w:rsid w:val="00490804"/>
    <w:pPr>
      <w:outlineLvl w:val="2"/>
    </w:pPr>
    <w:rPr>
      <w:i/>
      <w:sz w:val="16"/>
    </w:rPr>
  </w:style>
  <w:style w:type="paragraph" w:styleId="Heading4">
    <w:name w:val="heading 4"/>
    <w:basedOn w:val="Normal"/>
    <w:next w:val="Normal"/>
    <w:link w:val="Heading4Char"/>
    <w:uiPriority w:val="9"/>
    <w:unhideWhenUsed/>
    <w:qFormat/>
    <w:rsid w:val="00490804"/>
    <w:pPr>
      <w:jc w:val="right"/>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490804"/>
    <w:rPr>
      <w:rFonts w:asciiTheme="minorHAnsi" w:hAnsiTheme="minorHAnsi"/>
      <w:sz w:val="19"/>
      <w:szCs w:val="24"/>
    </w:rPr>
  </w:style>
  <w:style w:type="paragraph" w:styleId="BalloonText">
    <w:name w:val="Balloon Text"/>
    <w:basedOn w:val="Normal"/>
    <w:semiHidden/>
    <w:rsid w:val="0002798A"/>
    <w:rPr>
      <w:rFonts w:ascii="Tahoma" w:hAnsi="Tahoma" w:cs="Tahoma"/>
      <w:sz w:val="16"/>
      <w:szCs w:val="16"/>
    </w:rPr>
  </w:style>
  <w:style w:type="paragraph" w:customStyle="1" w:styleId="Italic">
    <w:name w:val="Italic"/>
    <w:basedOn w:val="Normal"/>
    <w:qFormat/>
    <w:rsid w:val="00490804"/>
    <w:pPr>
      <w:spacing w:before="120" w:after="60"/>
    </w:pPr>
    <w:rPr>
      <w:i/>
      <w:sz w:val="20"/>
      <w:szCs w:val="20"/>
    </w:rPr>
  </w:style>
  <w:style w:type="paragraph" w:customStyle="1" w:styleId="Checkbox">
    <w:name w:val="Checkbox"/>
    <w:basedOn w:val="Normal"/>
    <w:next w:val="Normal"/>
    <w:qFormat/>
    <w:rsid w:val="00490804"/>
    <w:pPr>
      <w:jc w:val="center"/>
    </w:pPr>
    <w:rPr>
      <w:sz w:val="17"/>
      <w:szCs w:val="19"/>
    </w:rPr>
  </w:style>
  <w:style w:type="paragraph" w:customStyle="1" w:styleId="FieldText">
    <w:name w:val="Field Text"/>
    <w:basedOn w:val="Normal"/>
    <w:link w:val="FieldTextChar"/>
    <w:qFormat/>
    <w:rsid w:val="00490804"/>
    <w:rPr>
      <w:b/>
      <w:szCs w:val="19"/>
    </w:rPr>
  </w:style>
  <w:style w:type="character" w:customStyle="1" w:styleId="FieldTextChar">
    <w:name w:val="Field Text Char"/>
    <w:basedOn w:val="DefaultParagraphFont"/>
    <w:link w:val="FieldText"/>
    <w:rsid w:val="00490804"/>
    <w:rPr>
      <w:rFonts w:ascii="Arial" w:hAnsi="Arial"/>
      <w:b/>
      <w:sz w:val="19"/>
      <w:szCs w:val="19"/>
      <w:lang w:val="en-US" w:eastAsia="en-US" w:bidi="ar-SA"/>
    </w:rPr>
  </w:style>
  <w:style w:type="table" w:styleId="TableGrid">
    <w:name w:val="Table Grid"/>
    <w:basedOn w:val="TableNormal"/>
    <w:uiPriority w:val="59"/>
    <w:rsid w:val="00856C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panyName">
    <w:name w:val="Company Name"/>
    <w:basedOn w:val="Normal"/>
    <w:qFormat/>
    <w:rsid w:val="00176E67"/>
    <w:pPr>
      <w:jc w:val="right"/>
    </w:pPr>
    <w:rPr>
      <w:rFonts w:asciiTheme="majorHAnsi" w:hAnsiTheme="majorHAnsi"/>
      <w:b/>
      <w:color w:val="595959" w:themeColor="text1" w:themeTint="A6"/>
      <w:sz w:val="36"/>
    </w:rPr>
  </w:style>
  <w:style w:type="paragraph" w:styleId="Header">
    <w:name w:val="header"/>
    <w:basedOn w:val="Normal"/>
    <w:link w:val="HeaderChar"/>
    <w:uiPriority w:val="99"/>
    <w:unhideWhenUsed/>
    <w:rsid w:val="00176E67"/>
    <w:pPr>
      <w:tabs>
        <w:tab w:val="center" w:pos="4680"/>
        <w:tab w:val="right" w:pos="9360"/>
      </w:tabs>
    </w:pPr>
  </w:style>
  <w:style w:type="character" w:customStyle="1" w:styleId="HeaderChar">
    <w:name w:val="Header Char"/>
    <w:basedOn w:val="DefaultParagraphFont"/>
    <w:link w:val="Header"/>
    <w:uiPriority w:val="99"/>
    <w:rsid w:val="00176E67"/>
    <w:rPr>
      <w:rFonts w:asciiTheme="minorHAnsi" w:hAnsiTheme="minorHAnsi"/>
      <w:sz w:val="19"/>
      <w:szCs w:val="24"/>
    </w:rPr>
  </w:style>
  <w:style w:type="paragraph" w:styleId="Footer">
    <w:name w:val="footer"/>
    <w:basedOn w:val="Normal"/>
    <w:link w:val="FooterChar"/>
    <w:uiPriority w:val="99"/>
    <w:unhideWhenUsed/>
    <w:rsid w:val="00176E67"/>
  </w:style>
  <w:style w:type="character" w:customStyle="1" w:styleId="FooterChar">
    <w:name w:val="Footer Char"/>
    <w:basedOn w:val="DefaultParagraphFont"/>
    <w:link w:val="Footer"/>
    <w:uiPriority w:val="99"/>
    <w:rsid w:val="00176E67"/>
    <w:rPr>
      <w:rFonts w:asciiTheme="minorHAnsi" w:hAnsiTheme="minorHAnsi"/>
      <w:sz w:val="19"/>
      <w:szCs w:val="24"/>
    </w:rPr>
  </w:style>
  <w:style w:type="table" w:customStyle="1" w:styleId="TableGridLight1">
    <w:name w:val="Table Grid Light1"/>
    <w:basedOn w:val="TableNormal"/>
    <w:uiPriority w:val="40"/>
    <w:rsid w:val="00602863"/>
    <w:tblPr>
      <w:tblCellMar>
        <w:left w:w="0" w:type="dxa"/>
        <w:right w:w="0" w:type="dxa"/>
      </w:tblCellMar>
    </w:tblPr>
    <w:tblStylePr w:type="firstRow">
      <w:rPr>
        <w:b w:val="0"/>
        <w:i w:val="0"/>
      </w:rPr>
    </w:tblStylePr>
  </w:style>
  <w:style w:type="table" w:customStyle="1" w:styleId="PlainTable31">
    <w:name w:val="Plain Table 31"/>
    <w:basedOn w:val="TableNormal"/>
    <w:uiPriority w:val="43"/>
    <w:rsid w:val="00602863"/>
    <w:tblPr>
      <w:tblStyleRowBandSize w:val="1"/>
      <w:tblStyleColBandSize w:val="1"/>
      <w:tblCellMar>
        <w:left w:w="0" w:type="dxa"/>
        <w:right w:w="0" w:type="dxa"/>
      </w:tblCellMar>
    </w:tblPr>
    <w:tcPr>
      <w:vAlign w:val="bottom"/>
    </w:tcPr>
    <w:tblStylePr w:type="firstRow">
      <w:rPr>
        <w:b w:val="0"/>
        <w:bCs/>
        <w:i w:val="0"/>
        <w:caps w:val="0"/>
      </w:rPr>
      <w:tblPr/>
      <w:tcPr>
        <w:tcBorders>
          <w:top w:val="nil"/>
          <w:left w:val="nil"/>
          <w:bottom w:val="nil"/>
          <w:right w:val="nil"/>
          <w:insideH w:val="nil"/>
          <w:insideV w:val="nil"/>
          <w:tl2br w:val="nil"/>
          <w:tr2bl w:val="nil"/>
        </w:tcBorders>
      </w:tcPr>
    </w:tblStylePr>
    <w:tblStylePr w:type="lastRow">
      <w:rPr>
        <w:b/>
        <w:bCs/>
        <w:caps/>
      </w:rPr>
      <w:tblPr/>
      <w:tcPr>
        <w:tcBorders>
          <w:top w:val="nil"/>
        </w:tcBorders>
      </w:tcPr>
    </w:tblStylePr>
    <w:tblStylePr w:type="firstCol">
      <w:rPr>
        <w:b w:val="0"/>
        <w:bCs/>
        <w:i w:val="0"/>
        <w:caps w:val="0"/>
      </w:rPr>
      <w:tblPr/>
      <w:tcPr>
        <w:tcBorders>
          <w:top w:val="nil"/>
          <w:left w:val="nil"/>
          <w:bottom w:val="nil"/>
          <w:right w:val="nil"/>
          <w:insideH w:val="nil"/>
          <w:insideV w:val="nil"/>
          <w:tl2br w:val="nil"/>
          <w:tr2bl w:val="nil"/>
        </w:tcBorders>
      </w:tcPr>
    </w:tblStylePr>
    <w:tblStylePr w:type="lastCol">
      <w:rPr>
        <w:b/>
        <w:bCs/>
        <w:caps/>
      </w:rPr>
      <w:tblPr/>
      <w:tcPr>
        <w:tcBorders>
          <w:left w:val="nil"/>
        </w:tcBorders>
      </w:tcPr>
    </w:tblStylePr>
    <w:tblStylePr w:type="band1Vert">
      <w:tblPr/>
      <w:tcPr>
        <w:tcBorders>
          <w:top w:val="nil"/>
          <w:left w:val="nil"/>
          <w:bottom w:val="nil"/>
          <w:right w:val="nil"/>
          <w:insideH w:val="nil"/>
          <w:insideV w:val="nil"/>
          <w:tl2br w:val="nil"/>
          <w:tr2bl w:val="nil"/>
        </w:tcBorders>
      </w:tcPr>
    </w:tblStylePr>
    <w:tblStylePr w:type="band1Horz">
      <w:tblPr/>
      <w:tcPr>
        <w:tcBorders>
          <w:top w:val="nil"/>
          <w:left w:val="nil"/>
          <w:bottom w:val="nil"/>
          <w:right w:val="nil"/>
          <w:insideH w:val="nil"/>
          <w:insideV w:val="nil"/>
          <w:tl2br w:val="nil"/>
          <w:tr2bl w:val="nil"/>
        </w:tcBorders>
      </w:tcPr>
    </w:tblStylePr>
    <w:tblStylePr w:type="neCell">
      <w:tblPr/>
      <w:tcPr>
        <w:tcBorders>
          <w:left w:val="nil"/>
        </w:tcBorders>
      </w:tcPr>
    </w:tblStylePr>
    <w:tblStylePr w:type="nwCell">
      <w:tblPr/>
      <w:tcPr>
        <w:tcBorders>
          <w:right w:val="nil"/>
        </w:tcBorders>
      </w:tcPr>
    </w:tblStylePr>
  </w:style>
  <w:style w:type="character" w:styleId="Hyperlink">
    <w:name w:val="Hyperlink"/>
    <w:basedOn w:val="DefaultParagraphFont"/>
    <w:uiPriority w:val="99"/>
    <w:unhideWhenUsed/>
    <w:rsid w:val="00D16CCF"/>
    <w:rPr>
      <w:color w:val="0000FF" w:themeColor="hyperlink"/>
      <w:u w:val="single"/>
    </w:rPr>
  </w:style>
  <w:style w:type="character" w:customStyle="1" w:styleId="UnresolvedMention1">
    <w:name w:val="Unresolved Mention1"/>
    <w:basedOn w:val="DefaultParagraphFont"/>
    <w:uiPriority w:val="99"/>
    <w:semiHidden/>
    <w:unhideWhenUsed/>
    <w:rsid w:val="00D16CCF"/>
    <w:rPr>
      <w:color w:val="605E5C"/>
      <w:shd w:val="clear" w:color="auto" w:fill="E1DFDD"/>
    </w:rPr>
  </w:style>
  <w:style w:type="paragraph" w:styleId="ListParagraph">
    <w:name w:val="List Paragraph"/>
    <w:basedOn w:val="Normal"/>
    <w:uiPriority w:val="34"/>
    <w:qFormat/>
    <w:rsid w:val="000C5F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433790">
      <w:bodyDiv w:val="1"/>
      <w:marLeft w:val="0"/>
      <w:marRight w:val="0"/>
      <w:marTop w:val="0"/>
      <w:marBottom w:val="0"/>
      <w:divBdr>
        <w:top w:val="none" w:sz="0" w:space="0" w:color="auto"/>
        <w:left w:val="none" w:sz="0" w:space="0" w:color="auto"/>
        <w:bottom w:val="none" w:sz="0" w:space="0" w:color="auto"/>
        <w:right w:val="none" w:sz="0" w:space="0" w:color="auto"/>
      </w:divBdr>
    </w:div>
    <w:div w:id="1466463710">
      <w:bodyDiv w:val="1"/>
      <w:marLeft w:val="0"/>
      <w:marRight w:val="0"/>
      <w:marTop w:val="0"/>
      <w:marBottom w:val="0"/>
      <w:divBdr>
        <w:top w:val="none" w:sz="0" w:space="0" w:color="auto"/>
        <w:left w:val="none" w:sz="0" w:space="0" w:color="auto"/>
        <w:bottom w:val="none" w:sz="0" w:space="0" w:color="auto"/>
        <w:right w:val="none" w:sz="0" w:space="0" w:color="auto"/>
      </w:divBdr>
    </w:div>
    <w:div w:id="1470895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reception@first-enterprise.co.uk"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akwo\AppData\Roaming\Microsoft\Templates\Employment%20application%20(onlin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3BCE422CE8D643868FA78BD7D78A0E" ma:contentTypeVersion="21" ma:contentTypeDescription="Create a new document." ma:contentTypeScope="" ma:versionID="d11476f0dfffe1ca3dc9c3f8d59ee5b8">
  <xsd:schema xmlns:xsd="http://www.w3.org/2001/XMLSchema" xmlns:xs="http://www.w3.org/2001/XMLSchema" xmlns:p="http://schemas.microsoft.com/office/2006/metadata/properties" xmlns:ns2="15a0c09c-da63-4291-b1c0-241586747d1d" xmlns:ns3="ef2c2b12-18f1-49ed-867c-aa6bfc992589" targetNamespace="http://schemas.microsoft.com/office/2006/metadata/properties" ma:root="true" ma:fieldsID="89cd80b265c9b3fb0ec9a142ee0264d5" ns2:_="" ns3:_="">
    <xsd:import namespace="15a0c09c-da63-4291-b1c0-241586747d1d"/>
    <xsd:import namespace="ef2c2b12-18f1-49ed-867c-aa6bfc99258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Location"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Priority"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a0c09c-da63-4291-b1c0-241586747d1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MediaServiceAutoTags" ma:internalName="MediaServiceAutoTags" ma:readOnly="true">
      <xsd:simpleType>
        <xsd:restriction base="dms:Text"/>
      </xsd:simpleType>
    </xsd:element>
    <xsd:element name="MediaServiceLocation" ma:index="14"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a7d5f5e0-5b7d-4233-bcb3-2634f9cc62f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Priority" ma:index="26" nillable="true" ma:displayName="Priority" ma:format="Dropdown" ma:internalName="Priority" ma:percentage="FALSE">
      <xsd:simpleType>
        <xsd:restriction base="dms:Number"/>
      </xsd:simpleType>
    </xsd:element>
    <xsd:element name="Status" ma:index="27" nillable="true" ma:displayName="Status" ma:format="Dropdown" ma:internalName="Status">
      <xsd:simpleType>
        <xsd:restriction base="dms:Choice">
          <xsd:enumeration value="Initial Review"/>
          <xsd:enumeration value="Require More Info"/>
          <xsd:enumeration value="Finalising Application"/>
          <xsd:enumeration value="Submitted"/>
          <xsd:enumeration value="Approved"/>
          <xsd:enumeration value="Declined"/>
          <xsd:enumeration value="Paid"/>
        </xsd:restriction>
      </xsd:simpleType>
    </xsd:element>
  </xsd:schema>
  <xsd:schema xmlns:xsd="http://www.w3.org/2001/XMLSchema" xmlns:xs="http://www.w3.org/2001/XMLSchema" xmlns:dms="http://schemas.microsoft.com/office/2006/documentManagement/types" xmlns:pc="http://schemas.microsoft.com/office/infopath/2007/PartnerControls" targetNamespace="ef2c2b12-18f1-49ed-867c-aa6bfc99258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cc3ffc7-4826-465d-88c9-6eba613e70da}" ma:internalName="TaxCatchAll" ma:showField="CatchAllData" ma:web="ef2c2b12-18f1-49ed-867c-aa6bfc9925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ef2c2b12-18f1-49ed-867c-aa6bfc992589" xsi:nil="true"/>
    <lcf76f155ced4ddcb4097134ff3c332f xmlns="15a0c09c-da63-4291-b1c0-241586747d1d">
      <Terms xmlns="http://schemas.microsoft.com/office/infopath/2007/PartnerControls"/>
    </lcf76f155ced4ddcb4097134ff3c332f>
    <Status xmlns="15a0c09c-da63-4291-b1c0-241586747d1d" xsi:nil="true"/>
    <Priority xmlns="15a0c09c-da63-4291-b1c0-241586747d1d"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EEDA94B-2B51-4EC9-9057-F5CCCC21A6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a0c09c-da63-4291-b1c0-241586747d1d"/>
    <ds:schemaRef ds:uri="ef2c2b12-18f1-49ed-867c-aa6bfc9925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EC911AA-999D-4CC9-9A8B-57C5C4CC27BF}">
  <ds:schemaRefs>
    <ds:schemaRef ds:uri="http://schemas.microsoft.com/office/2006/metadata/properties"/>
    <ds:schemaRef ds:uri="http://schemas.microsoft.com/office/infopath/2007/PartnerControls"/>
    <ds:schemaRef ds:uri="ef2c2b12-18f1-49ed-867c-aa6bfc992589"/>
    <ds:schemaRef ds:uri="15a0c09c-da63-4291-b1c0-241586747d1d"/>
  </ds:schemaRefs>
</ds:datastoreItem>
</file>

<file path=customXml/itemProps3.xml><?xml version="1.0" encoding="utf-8"?>
<ds:datastoreItem xmlns:ds="http://schemas.openxmlformats.org/officeDocument/2006/customXml" ds:itemID="{9B6C799C-B2B5-42DB-AC81-49299104ABF4}">
  <ds:schemaRefs>
    <ds:schemaRef ds:uri="http://schemas.openxmlformats.org/officeDocument/2006/bibliography"/>
  </ds:schemaRefs>
</ds:datastoreItem>
</file>

<file path=customXml/itemProps4.xml><?xml version="1.0" encoding="utf-8"?>
<ds:datastoreItem xmlns:ds="http://schemas.openxmlformats.org/officeDocument/2006/customXml" ds:itemID="{71DD051E-C72B-44AD-8792-1ABD5D19C7C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Employment application (online)</Template>
  <TotalTime>1</TotalTime>
  <Pages>12</Pages>
  <Words>2675</Words>
  <Characters>15981</Characters>
  <Application>Microsoft Office Word</Application>
  <DocSecurity>4</DocSecurity>
  <Lines>133</Lines>
  <Paragraphs>37</Paragraphs>
  <ScaleCrop>false</ScaleCrop>
  <HeadingPairs>
    <vt:vector size="2" baseType="variant">
      <vt:variant>
        <vt:lpstr>Title</vt:lpstr>
      </vt:variant>
      <vt:variant>
        <vt:i4>1</vt:i4>
      </vt:variant>
    </vt:vector>
  </HeadingPairs>
  <TitlesOfParts>
    <vt:vector size="1" baseType="lpstr">
      <vt:lpstr>Employment application</vt:lpstr>
    </vt:vector>
  </TitlesOfParts>
  <Company/>
  <LinksUpToDate>false</LinksUpToDate>
  <CharactersWithSpaces>18619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Employment application</dc:title>
  <dc:creator>pratish bhundia</dc:creator>
  <cp:lastModifiedBy>Lottie Naylor</cp:lastModifiedBy>
  <cp:revision>2</cp:revision>
  <cp:lastPrinted>2021-06-01T08:57:00Z</cp:lastPrinted>
  <dcterms:created xsi:type="dcterms:W3CDTF">2025-08-05T08:41:00Z</dcterms:created>
  <dcterms:modified xsi:type="dcterms:W3CDTF">2025-08-05T08:41:00Z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TC060888241033</vt:lpwstr>
  </property>
  <property fmtid="{D5CDD505-2E9C-101B-9397-08002B2CF9AE}" pid="3" name="ContentTypeId">
    <vt:lpwstr>0x010100F63BCE422CE8D643868FA78BD7D78A0E</vt:lpwstr>
  </property>
  <property fmtid="{D5CDD505-2E9C-101B-9397-08002B2CF9AE}" pid="4" name="InternalTags">
    <vt:lpwstr/>
  </property>
  <property fmtid="{D5CDD505-2E9C-101B-9397-08002B2CF9AE}" pid="5" name="FeatureTags">
    <vt:lpwstr/>
  </property>
  <property fmtid="{D5CDD505-2E9C-101B-9397-08002B2CF9AE}" pid="6" name="LocalizationTags">
    <vt:lpwstr/>
  </property>
  <property fmtid="{D5CDD505-2E9C-101B-9397-08002B2CF9AE}" pid="7" name="ScenarioTags">
    <vt:lpwstr/>
  </property>
  <property fmtid="{D5CDD505-2E9C-101B-9397-08002B2CF9AE}" pid="8" name="CampaignTags">
    <vt:lpwstr/>
  </property>
  <property fmtid="{D5CDD505-2E9C-101B-9397-08002B2CF9AE}" pid="9" name="LocMarketGroupTiers">
    <vt:lpwstr>,t:Tier 1,t:Tier 2,t:Tier 3,</vt:lpwstr>
  </property>
</Properties>
</file>